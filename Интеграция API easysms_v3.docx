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F47E" w14:textId="5DBEDDCC" w:rsidR="00B653F5" w:rsidRPr="004373D5" w:rsidRDefault="00153F87" w:rsidP="00153F87">
      <w:pPr>
        <w:ind w:firstLine="0"/>
        <w:jc w:val="left"/>
        <w:rPr>
          <w:rFonts w:ascii="Times New Roman" w:hAnsi="Times New Roman"/>
          <w:sz w:val="56"/>
          <w:szCs w:val="56"/>
        </w:rPr>
      </w:pPr>
      <w:r w:rsidRPr="004373D5">
        <w:rPr>
          <w:rFonts w:ascii="Times New Roman" w:hAnsi="Times New Roman"/>
          <w:noProof/>
          <w:lang w:eastAsia="ru-RU"/>
        </w:rPr>
        <w:drawing>
          <wp:inline distT="0" distB="0" distL="0" distR="0" wp14:anchorId="7E4FCAE6" wp14:editId="5627DA0E">
            <wp:extent cx="1685925" cy="401320"/>
            <wp:effectExtent l="0" t="0" r="9525" b="0"/>
            <wp:docPr id="3" name="Рисунок 3" descr="https://my.smstec.ru/images/logo-easysms-20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my.smstec.ru/images/logo-easysms-20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438D" w14:textId="77777777" w:rsidR="00153F87" w:rsidRPr="004373D5" w:rsidRDefault="00153F87" w:rsidP="00B653F5">
      <w:pPr>
        <w:ind w:firstLine="0"/>
        <w:jc w:val="center"/>
        <w:rPr>
          <w:rFonts w:ascii="Times New Roman" w:hAnsi="Times New Roman"/>
          <w:sz w:val="56"/>
          <w:szCs w:val="56"/>
        </w:rPr>
      </w:pPr>
    </w:p>
    <w:p w14:paraId="6BA33D42" w14:textId="04EC3B08" w:rsidR="00B653F5" w:rsidRPr="004373D5" w:rsidRDefault="00B653F5" w:rsidP="00153F87">
      <w:pPr>
        <w:ind w:firstLine="0"/>
        <w:jc w:val="center"/>
        <w:rPr>
          <w:rFonts w:ascii="Times New Roman" w:hAnsi="Times New Roman"/>
          <w:sz w:val="56"/>
          <w:szCs w:val="56"/>
        </w:rPr>
      </w:pPr>
      <w:r w:rsidRPr="004373D5">
        <w:rPr>
          <w:rFonts w:ascii="Times New Roman" w:hAnsi="Times New Roman"/>
          <w:sz w:val="56"/>
          <w:szCs w:val="56"/>
        </w:rPr>
        <w:t xml:space="preserve">Интеграция </w:t>
      </w:r>
      <w:r w:rsidR="00153F87" w:rsidRPr="004373D5">
        <w:rPr>
          <w:rFonts w:ascii="Times New Roman" w:hAnsi="Times New Roman"/>
          <w:sz w:val="56"/>
          <w:szCs w:val="56"/>
        </w:rPr>
        <w:t xml:space="preserve">по </w:t>
      </w:r>
      <w:r w:rsidR="00153F87" w:rsidRPr="004373D5">
        <w:rPr>
          <w:rFonts w:ascii="Times New Roman" w:hAnsi="Times New Roman"/>
          <w:sz w:val="56"/>
          <w:szCs w:val="56"/>
          <w:lang w:val="en-US"/>
        </w:rPr>
        <w:t>HTTP</w:t>
      </w:r>
      <w:r w:rsidR="00153F87" w:rsidRPr="004373D5">
        <w:rPr>
          <w:rFonts w:ascii="Times New Roman" w:hAnsi="Times New Roman"/>
          <w:sz w:val="56"/>
          <w:szCs w:val="56"/>
        </w:rPr>
        <w:t xml:space="preserve"> </w:t>
      </w:r>
      <w:r w:rsidR="00153F87" w:rsidRPr="004373D5">
        <w:rPr>
          <w:rFonts w:ascii="Times New Roman" w:hAnsi="Times New Roman"/>
          <w:sz w:val="56"/>
          <w:szCs w:val="56"/>
          <w:lang w:val="en-US"/>
        </w:rPr>
        <w:t>API</w:t>
      </w:r>
      <w:r w:rsidR="00153F87" w:rsidRPr="004373D5">
        <w:rPr>
          <w:rFonts w:ascii="Times New Roman" w:hAnsi="Times New Roman"/>
          <w:sz w:val="56"/>
          <w:szCs w:val="56"/>
        </w:rPr>
        <w:t xml:space="preserve"> </w:t>
      </w:r>
      <w:proofErr w:type="spellStart"/>
      <w:r w:rsidR="00153F87" w:rsidRPr="004373D5">
        <w:rPr>
          <w:rFonts w:ascii="Times New Roman" w:hAnsi="Times New Roman"/>
          <w:sz w:val="56"/>
          <w:szCs w:val="56"/>
          <w:lang w:val="en-US"/>
        </w:rPr>
        <w:t>easysms</w:t>
      </w:r>
      <w:proofErr w:type="spellEnd"/>
      <w:r w:rsidR="00532686" w:rsidRPr="004373D5">
        <w:rPr>
          <w:rFonts w:ascii="Times New Roman" w:hAnsi="Times New Roman"/>
          <w:sz w:val="56"/>
          <w:szCs w:val="56"/>
        </w:rPr>
        <w:t>/</w:t>
      </w:r>
      <w:r w:rsidR="00532686" w:rsidRPr="004373D5">
        <w:rPr>
          <w:rFonts w:ascii="Times New Roman" w:hAnsi="Times New Roman"/>
          <w:sz w:val="56"/>
          <w:szCs w:val="56"/>
          <w:lang w:val="en-US"/>
        </w:rPr>
        <w:t>v</w:t>
      </w:r>
      <w:r w:rsidR="00532686" w:rsidRPr="004373D5">
        <w:rPr>
          <w:rFonts w:ascii="Times New Roman" w:hAnsi="Times New Roman"/>
          <w:sz w:val="56"/>
          <w:szCs w:val="56"/>
        </w:rPr>
        <w:t>3</w:t>
      </w:r>
    </w:p>
    <w:p w14:paraId="70720635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56"/>
          <w:szCs w:val="56"/>
        </w:rPr>
      </w:pPr>
    </w:p>
    <w:p w14:paraId="61651B8F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44"/>
          <w:szCs w:val="44"/>
        </w:rPr>
      </w:pPr>
      <w:r w:rsidRPr="004373D5">
        <w:rPr>
          <w:rFonts w:ascii="Times New Roman" w:hAnsi="Times New Roman"/>
          <w:sz w:val="44"/>
          <w:szCs w:val="44"/>
        </w:rPr>
        <w:t>Техническое описание</w:t>
      </w:r>
    </w:p>
    <w:p w14:paraId="7EDF23F9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56"/>
          <w:szCs w:val="56"/>
        </w:rPr>
      </w:pPr>
    </w:p>
    <w:p w14:paraId="5173FE4B" w14:textId="0055AA95" w:rsidR="00B653F5" w:rsidRPr="004373D5" w:rsidRDefault="00E50E28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  <w:r w:rsidRPr="004373D5">
        <w:rPr>
          <w:rFonts w:ascii="Times New Roman" w:hAnsi="Times New Roman"/>
          <w:sz w:val="36"/>
          <w:szCs w:val="36"/>
        </w:rPr>
        <w:t xml:space="preserve">Редакция </w:t>
      </w:r>
      <w:r w:rsidR="00532686" w:rsidRPr="004373D5">
        <w:rPr>
          <w:rFonts w:ascii="Times New Roman" w:hAnsi="Times New Roman"/>
          <w:sz w:val="36"/>
          <w:szCs w:val="36"/>
          <w:lang w:val="en-US"/>
        </w:rPr>
        <w:t>2</w:t>
      </w:r>
      <w:r w:rsidR="00BA6A92" w:rsidRPr="004373D5">
        <w:rPr>
          <w:rFonts w:ascii="Times New Roman" w:hAnsi="Times New Roman"/>
          <w:sz w:val="36"/>
          <w:szCs w:val="36"/>
        </w:rPr>
        <w:t>.01</w:t>
      </w:r>
    </w:p>
    <w:p w14:paraId="69EF6061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4C982BE5" w14:textId="77777777" w:rsidR="00E84FF2" w:rsidRPr="004373D5" w:rsidRDefault="00E84FF2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ar-SA"/>
        </w:rPr>
        <w:id w:val="-17151823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D8CA42" w14:textId="77777777" w:rsidR="00E84FF2" w:rsidRPr="004373D5" w:rsidRDefault="00E84FF2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4373D5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2A4F9A4" w14:textId="5539B903" w:rsidR="004373D5" w:rsidRDefault="00E84F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4373D5">
            <w:rPr>
              <w:rFonts w:ascii="Times New Roman" w:hAnsi="Times New Roman"/>
            </w:rPr>
            <w:fldChar w:fldCharType="begin"/>
          </w:r>
          <w:r w:rsidRPr="004373D5">
            <w:rPr>
              <w:rFonts w:ascii="Times New Roman" w:hAnsi="Times New Roman"/>
            </w:rPr>
            <w:instrText xml:space="preserve"> TOC \o "1-3" \h \z \u </w:instrText>
          </w:r>
          <w:r w:rsidRPr="004373D5">
            <w:rPr>
              <w:rFonts w:ascii="Times New Roman" w:hAnsi="Times New Roman"/>
            </w:rPr>
            <w:fldChar w:fldCharType="separate"/>
          </w:r>
          <w:hyperlink w:anchor="_Toc193202787" w:history="1">
            <w:r w:rsidR="004373D5" w:rsidRPr="00AF4BEF">
              <w:rPr>
                <w:rStyle w:val="a7"/>
                <w:rFonts w:ascii="Times New Roman" w:hAnsi="Times New Roman"/>
                <w:noProof/>
              </w:rPr>
              <w:t>Термины и сокращения</w:t>
            </w:r>
            <w:r w:rsidR="004373D5">
              <w:rPr>
                <w:noProof/>
                <w:webHidden/>
              </w:rPr>
              <w:tab/>
            </w:r>
            <w:r w:rsidR="004373D5">
              <w:rPr>
                <w:noProof/>
                <w:webHidden/>
              </w:rPr>
              <w:fldChar w:fldCharType="begin"/>
            </w:r>
            <w:r w:rsidR="004373D5">
              <w:rPr>
                <w:noProof/>
                <w:webHidden/>
              </w:rPr>
              <w:instrText xml:space="preserve"> PAGEREF _Toc193202787 \h </w:instrText>
            </w:r>
            <w:r w:rsidR="004373D5">
              <w:rPr>
                <w:noProof/>
                <w:webHidden/>
              </w:rPr>
            </w:r>
            <w:r w:rsidR="004373D5">
              <w:rPr>
                <w:noProof/>
                <w:webHidden/>
              </w:rPr>
              <w:fldChar w:fldCharType="separate"/>
            </w:r>
            <w:r w:rsidR="004373D5">
              <w:rPr>
                <w:noProof/>
                <w:webHidden/>
              </w:rPr>
              <w:t>3</w:t>
            </w:r>
            <w:r w:rsidR="004373D5">
              <w:rPr>
                <w:noProof/>
                <w:webHidden/>
              </w:rPr>
              <w:fldChar w:fldCharType="end"/>
            </w:r>
          </w:hyperlink>
        </w:p>
        <w:p w14:paraId="1E09DCF3" w14:textId="20673CB6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88" w:history="1">
            <w:r w:rsidRPr="00AF4BEF">
              <w:rPr>
                <w:rStyle w:val="a7"/>
                <w:rFonts w:ascii="Times New Roman" w:hAnsi="Times New Roman"/>
                <w:noProof/>
              </w:rPr>
              <w:t>Обзор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E1DFB" w14:textId="645BA762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89" w:history="1"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API</w:t>
            </w:r>
            <w:r w:rsidRPr="00AF4BEF">
              <w:rPr>
                <w:rStyle w:val="a7"/>
                <w:rFonts w:ascii="Times New Roman" w:hAnsi="Times New Roman"/>
                <w:noProof/>
              </w:rPr>
              <w:t xml:space="preserve">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easysms</w:t>
            </w:r>
            <w:r w:rsidRPr="00AF4BEF">
              <w:rPr>
                <w:rStyle w:val="a7"/>
                <w:rFonts w:ascii="Times New Roman" w:hAnsi="Times New Roman"/>
                <w:noProof/>
              </w:rPr>
              <w:t>/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v</w:t>
            </w:r>
            <w:r w:rsidRPr="00AF4BEF">
              <w:rPr>
                <w:rStyle w:val="a7"/>
                <w:rFonts w:ascii="Times New Roman" w:hAnsi="Times New Roman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1FDE" w14:textId="7CFBD440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0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Формат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JSON</w:t>
            </w:r>
            <w:r w:rsidRPr="00AF4BEF">
              <w:rPr>
                <w:rStyle w:val="a7"/>
                <w:rFonts w:ascii="Times New Roman" w:hAnsi="Times New Roman"/>
                <w:noProof/>
              </w:rPr>
              <w:t xml:space="preserve"> запроса для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API</w:t>
            </w:r>
            <w:r w:rsidRPr="00AF4BEF">
              <w:rPr>
                <w:rStyle w:val="a7"/>
                <w:rFonts w:ascii="Times New Roman" w:hAnsi="Times New Roman"/>
                <w:noProof/>
              </w:rPr>
              <w:t xml:space="preserve">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easysms</w:t>
            </w:r>
            <w:r w:rsidRPr="00AF4BEF">
              <w:rPr>
                <w:rStyle w:val="a7"/>
                <w:rFonts w:ascii="Times New Roman" w:hAnsi="Times New Roman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60E3" w14:textId="1165E813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1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Отправка сообщения </w:t>
            </w:r>
            <w:r w:rsidRPr="00AF4BEF">
              <w:rPr>
                <w:rStyle w:val="a7"/>
                <w:rFonts w:ascii="Times New Roman" w:eastAsia="Arial" w:hAnsi="Times New Roman"/>
                <w:noProof/>
                <w:lang w:val="en-US"/>
              </w:rPr>
              <w:t>SendMessage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CB1E" w14:textId="1C9F63E3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2" w:history="1">
            <w:r w:rsidRPr="00AF4BEF">
              <w:rPr>
                <w:rStyle w:val="a7"/>
                <w:rFonts w:ascii="Times New Roman" w:hAnsi="Times New Roman"/>
                <w:noProof/>
              </w:rPr>
              <w:t>Параметры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11E4" w14:textId="6C1DB7F9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3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отправки сообщения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496B" w14:textId="70236B7D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4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отправки сообщения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viber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75CC" w14:textId="0CDCA0E3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5" w:history="1">
            <w:r w:rsidRPr="00AF4BEF">
              <w:rPr>
                <w:rStyle w:val="a7"/>
                <w:rFonts w:ascii="Times New Roman" w:hAnsi="Times New Roman"/>
                <w:noProof/>
              </w:rPr>
              <w:t>Пример отправки сообщения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 xml:space="preserve"> vk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EA8D" w14:textId="1033AE9D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6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отправки сообщения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flash</w:t>
            </w:r>
            <w:r w:rsidRPr="00AF4BEF">
              <w:rPr>
                <w:rStyle w:val="a7"/>
                <w:rFonts w:ascii="Times New Roman" w:hAnsi="Times New Roman"/>
                <w:noProof/>
              </w:rPr>
              <w:t>_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FFC16" w14:textId="5D01F355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7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отправки сообщения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viber</w:t>
            </w:r>
            <w:r w:rsidRPr="00AF4BEF">
              <w:rPr>
                <w:rStyle w:val="a7"/>
                <w:rFonts w:ascii="Times New Roman" w:hAnsi="Times New Roman"/>
                <w:noProof/>
              </w:rPr>
              <w:t>+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C22B" w14:textId="307F2155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8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отправки сообщения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vk</w:t>
            </w:r>
            <w:r w:rsidRPr="00AF4BEF">
              <w:rPr>
                <w:rStyle w:val="a7"/>
                <w:rFonts w:ascii="Times New Roman" w:hAnsi="Times New Roman"/>
                <w:noProof/>
              </w:rPr>
              <w:t>+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3ADDC" w14:textId="27945821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799" w:history="1">
            <w:r w:rsidRPr="00AF4BEF">
              <w:rPr>
                <w:rStyle w:val="a7"/>
                <w:rFonts w:ascii="Times New Roman" w:hAnsi="Times New Roman"/>
                <w:noProof/>
              </w:rPr>
              <w:t>Логика работы каскада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9A47" w14:textId="353B92C8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0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 xml:space="preserve">Формат ответа на запрос </w:t>
            </w:r>
            <w:r w:rsidRPr="00AF4BEF">
              <w:rPr>
                <w:rStyle w:val="a7"/>
                <w:rFonts w:ascii="Times New Roman" w:eastAsia="Roboto" w:hAnsi="Times New Roman"/>
                <w:noProof/>
                <w:lang w:val="en-US"/>
              </w:rPr>
              <w:t>SendMessage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68F7" w14:textId="15C45334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1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 xml:space="preserve">Параметры ответа </w:t>
            </w:r>
            <w:r w:rsidRPr="00AF4BEF">
              <w:rPr>
                <w:rStyle w:val="a7"/>
                <w:rFonts w:ascii="Times New Roman" w:eastAsia="Roboto" w:hAnsi="Times New Roman"/>
                <w:noProof/>
                <w:lang w:val="en-US"/>
              </w:rPr>
              <w:t>SendMessage</w:t>
            </w:r>
            <w:r w:rsidRPr="00AF4BEF">
              <w:rPr>
                <w:rStyle w:val="a7"/>
                <w:rFonts w:ascii="Times New Roman" w:eastAsia="Roboto" w:hAnsi="Times New Roman"/>
                <w:noProof/>
              </w:rPr>
              <w:t xml:space="preserve"> </w:t>
            </w:r>
            <w:r w:rsidRPr="00AF4BEF">
              <w:rPr>
                <w:rStyle w:val="a7"/>
                <w:rFonts w:ascii="Times New Roman" w:eastAsia="Roboto" w:hAnsi="Times New Roman"/>
                <w:noProof/>
                <w:lang w:val="en-US"/>
              </w:rPr>
              <w:t>Resp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9709" w14:textId="468902CE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2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ответа на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SendMessage</w:t>
            </w:r>
            <w:r w:rsidRPr="00AF4BEF">
              <w:rPr>
                <w:rStyle w:val="a7"/>
                <w:rFonts w:ascii="Times New Roman" w:hAnsi="Times New Roman"/>
                <w:noProof/>
              </w:rPr>
              <w:t xml:space="preserve">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FCCE" w14:textId="66472780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3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ответа на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SendMessage</w:t>
            </w:r>
            <w:r w:rsidRPr="00AF4BEF">
              <w:rPr>
                <w:rStyle w:val="a7"/>
                <w:rFonts w:ascii="Times New Roman" w:hAnsi="Times New Roman"/>
                <w:noProof/>
              </w:rPr>
              <w:t xml:space="preserve">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viber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C17B9" w14:textId="26F0B020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4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Пример ответа на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SendMessage</w:t>
            </w:r>
            <w:r w:rsidRPr="00AF4BEF">
              <w:rPr>
                <w:rStyle w:val="a7"/>
                <w:rFonts w:ascii="Times New Roman" w:hAnsi="Times New Roman"/>
                <w:noProof/>
              </w:rPr>
              <w:t xml:space="preserve">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viber</w:t>
            </w:r>
            <w:r w:rsidRPr="00AF4BEF">
              <w:rPr>
                <w:rStyle w:val="a7"/>
                <w:rFonts w:ascii="Times New Roman" w:hAnsi="Times New Roman"/>
                <w:noProof/>
              </w:rPr>
              <w:t>+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C01E" w14:textId="6518E38E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5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>Ошибки и коды 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034F" w14:textId="10DCA726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6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>Формат ошибки на отправки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C152" w14:textId="7264C2A4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7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 xml:space="preserve">Пример ответа содержащего ошибку при отправке сообщения </w:t>
            </w:r>
            <w:r w:rsidRPr="00AF4BEF">
              <w:rPr>
                <w:rStyle w:val="a7"/>
                <w:rFonts w:ascii="Times New Roman" w:eastAsia="Roboto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1358B" w14:textId="2520E515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8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 xml:space="preserve">Пример ответа содержащего ошибку при отправке сообщения </w:t>
            </w:r>
            <w:r w:rsidRPr="00AF4BEF">
              <w:rPr>
                <w:rStyle w:val="a7"/>
                <w:rFonts w:ascii="Times New Roman" w:eastAsia="Roboto" w:hAnsi="Times New Roman"/>
                <w:noProof/>
                <w:lang w:val="en-US"/>
              </w:rPr>
              <w:t>viber</w:t>
            </w:r>
            <w:r w:rsidRPr="00AF4BEF">
              <w:rPr>
                <w:rStyle w:val="a7"/>
                <w:rFonts w:ascii="Times New Roman" w:eastAsia="Roboto" w:hAnsi="Times New Roman"/>
                <w:noProof/>
              </w:rPr>
              <w:t>+</w:t>
            </w:r>
            <w:r w:rsidRPr="00AF4BEF">
              <w:rPr>
                <w:rStyle w:val="a7"/>
                <w:rFonts w:ascii="Times New Roman" w:eastAsia="Roboto" w:hAnsi="Times New Roman"/>
                <w:noProof/>
                <w:lang w:val="en-US"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C54D" w14:textId="05A444E6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09" w:history="1">
            <w:r w:rsidRPr="00AF4BEF">
              <w:rPr>
                <w:rStyle w:val="a7"/>
                <w:rFonts w:ascii="Times New Roman" w:eastAsia="Roboto" w:hAnsi="Times New Roman"/>
                <w:noProof/>
              </w:rPr>
              <w:t>Коды ответов HTTPs (ошибки транспорта)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F078" w14:textId="08BD4F7C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10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Коды ошибок платформы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easysms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E8BC" w14:textId="4237B53F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11" w:history="1">
            <w:r w:rsidRPr="00AF4BEF">
              <w:rPr>
                <w:rStyle w:val="a7"/>
                <w:rFonts w:ascii="Times New Roman" w:hAnsi="Times New Roman"/>
                <w:noProof/>
              </w:rPr>
              <w:t>Получение статусов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5688" w14:textId="54E4DBA7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12" w:history="1">
            <w:r w:rsidRPr="00AF4BEF">
              <w:rPr>
                <w:rStyle w:val="a7"/>
                <w:rFonts w:ascii="Times New Roman" w:hAnsi="Times New Roman"/>
                <w:noProof/>
              </w:rPr>
              <w:t xml:space="preserve">Параметры вызова </w:t>
            </w:r>
            <w:r w:rsidRPr="00AF4BEF">
              <w:rPr>
                <w:rStyle w:val="a7"/>
                <w:rFonts w:ascii="Times New Roman" w:hAnsi="Times New Roman"/>
                <w:noProof/>
                <w:lang w:val="en-US"/>
              </w:rPr>
              <w:t>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57E7" w14:textId="30740343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13" w:history="1">
            <w:r w:rsidRPr="00AF4BEF">
              <w:rPr>
                <w:rStyle w:val="a7"/>
                <w:rFonts w:ascii="Times New Roman" w:eastAsia="Arial" w:hAnsi="Times New Roman"/>
                <w:noProof/>
              </w:rPr>
              <w:t xml:space="preserve">Пример </w:t>
            </w:r>
            <w:r w:rsidRPr="00AF4BEF">
              <w:rPr>
                <w:rStyle w:val="a7"/>
                <w:rFonts w:ascii="Times New Roman" w:eastAsia="Arial" w:hAnsi="Times New Roman"/>
                <w:noProof/>
                <w:lang w:val="en-US"/>
              </w:rPr>
              <w:t xml:space="preserve">Webhook </w:t>
            </w:r>
            <w:r w:rsidRPr="00AF4BEF">
              <w:rPr>
                <w:rStyle w:val="a7"/>
                <w:rFonts w:ascii="Times New Roman" w:eastAsia="Arial" w:hAnsi="Times New Roman"/>
                <w:noProof/>
              </w:rPr>
              <w:t>статуса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111C" w14:textId="7FBE3292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14" w:history="1">
            <w:r w:rsidRPr="00AF4BEF">
              <w:rPr>
                <w:rStyle w:val="a7"/>
                <w:rFonts w:ascii="Times New Roman" w:eastAsia="Arial" w:hAnsi="Times New Roman"/>
                <w:noProof/>
              </w:rPr>
              <w:t>Статусы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30FF" w14:textId="672193D7" w:rsidR="004373D5" w:rsidRDefault="004373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02815" w:history="1">
            <w:r w:rsidRPr="00AF4BEF">
              <w:rPr>
                <w:rStyle w:val="a7"/>
                <w:rFonts w:ascii="Times New Roman" w:hAnsi="Times New Roman"/>
                <w:noProof/>
              </w:rPr>
              <w:t>Порядок подключения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D354" w14:textId="1BC0679A" w:rsidR="00E84FF2" w:rsidRPr="004373D5" w:rsidRDefault="00E84FF2">
          <w:pPr>
            <w:rPr>
              <w:rFonts w:ascii="Times New Roman" w:hAnsi="Times New Roman"/>
            </w:rPr>
          </w:pPr>
          <w:r w:rsidRPr="004373D5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07880A52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0900A63D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78F61958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  <w:lang w:val="en-US"/>
        </w:rPr>
      </w:pPr>
    </w:p>
    <w:p w14:paraId="14374519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27629AF0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0CDEAE46" w14:textId="77777777" w:rsidR="00B653F5" w:rsidRPr="004373D5" w:rsidRDefault="00B653F5" w:rsidP="00B653F5">
      <w:pPr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55D07909" w14:textId="77777777" w:rsidR="00B653F5" w:rsidRPr="004373D5" w:rsidRDefault="00B653F5" w:rsidP="00B653F5">
      <w:pPr>
        <w:rPr>
          <w:rFonts w:ascii="Times New Roman" w:hAnsi="Times New Roman"/>
        </w:rPr>
      </w:pPr>
    </w:p>
    <w:p w14:paraId="4244F4C5" w14:textId="77777777" w:rsidR="009E6608" w:rsidRPr="004373D5" w:rsidRDefault="009E6608">
      <w:pPr>
        <w:spacing w:after="160" w:line="259" w:lineRule="auto"/>
        <w:ind w:firstLine="0"/>
        <w:jc w:val="left"/>
        <w:rPr>
          <w:rFonts w:ascii="Times New Roman" w:hAnsi="Times New Roman"/>
          <w:b/>
          <w:bCs/>
          <w:kern w:val="2"/>
          <w:sz w:val="32"/>
          <w:szCs w:val="32"/>
        </w:rPr>
      </w:pPr>
      <w:bookmarkStart w:id="0" w:name="__RefHeading__3_785064231"/>
      <w:bookmarkStart w:id="1" w:name="_Toc536001873"/>
      <w:bookmarkStart w:id="2" w:name="_Toc4576447"/>
      <w:bookmarkEnd w:id="0"/>
      <w:r w:rsidRPr="004373D5">
        <w:rPr>
          <w:rFonts w:ascii="Times New Roman" w:hAnsi="Times New Roman"/>
        </w:rPr>
        <w:br w:type="page"/>
      </w:r>
    </w:p>
    <w:p w14:paraId="5A13AD04" w14:textId="28B11A2B" w:rsidR="00254309" w:rsidRPr="004373D5" w:rsidRDefault="00254309" w:rsidP="00254309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_Toc193202787"/>
      <w:r w:rsidRPr="004373D5">
        <w:rPr>
          <w:rFonts w:ascii="Times New Roman" w:hAnsi="Times New Roman" w:cs="Times New Roman"/>
        </w:rPr>
        <w:lastRenderedPageBreak/>
        <w:t>Термины и сокращения</w:t>
      </w:r>
      <w:bookmarkEnd w:id="3"/>
    </w:p>
    <w:p w14:paraId="6FCDD000" w14:textId="77777777" w:rsidR="00254309" w:rsidRPr="004373D5" w:rsidRDefault="00254309" w:rsidP="00254309">
      <w:pPr>
        <w:rPr>
          <w:rFonts w:ascii="Times New Roman" w:hAnsi="Times New Roma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4814"/>
      </w:tblGrid>
      <w:tr w:rsidR="004373D5" w:rsidRPr="004373D5" w14:paraId="54C21149" w14:textId="77777777" w:rsidTr="00C510B6">
        <w:tc>
          <w:tcPr>
            <w:tcW w:w="2263" w:type="dxa"/>
          </w:tcPr>
          <w:p w14:paraId="0CC24E59" w14:textId="62C3EFCD" w:rsidR="00254309" w:rsidRPr="004373D5" w:rsidRDefault="00254309" w:rsidP="00A5276A">
            <w:pPr>
              <w:spacing w:line="360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Термин</w:t>
            </w:r>
          </w:p>
        </w:tc>
        <w:tc>
          <w:tcPr>
            <w:tcW w:w="2268" w:type="dxa"/>
          </w:tcPr>
          <w:p w14:paraId="1544564B" w14:textId="4E990430" w:rsidR="00254309" w:rsidRPr="004373D5" w:rsidRDefault="00254309" w:rsidP="00A5276A">
            <w:pPr>
              <w:spacing w:line="360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Сокращение</w:t>
            </w:r>
          </w:p>
        </w:tc>
        <w:tc>
          <w:tcPr>
            <w:tcW w:w="4814" w:type="dxa"/>
          </w:tcPr>
          <w:p w14:paraId="79AF4A4B" w14:textId="01D1A389" w:rsidR="00254309" w:rsidRPr="004373D5" w:rsidRDefault="00254309" w:rsidP="00A5276A">
            <w:pPr>
              <w:spacing w:line="360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Определение</w:t>
            </w:r>
          </w:p>
        </w:tc>
      </w:tr>
      <w:tr w:rsidR="004373D5" w:rsidRPr="004373D5" w14:paraId="2C1ED62F" w14:textId="77777777" w:rsidTr="00C510B6">
        <w:tc>
          <w:tcPr>
            <w:tcW w:w="2263" w:type="dxa"/>
          </w:tcPr>
          <w:p w14:paraId="075729F4" w14:textId="0A9A1D55" w:rsidR="00A5276A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  <w:lang w:val="en-US"/>
              </w:rPr>
            </w:pPr>
            <w:proofErr w:type="spellStart"/>
            <w:r w:rsidRPr="004373D5">
              <w:rPr>
                <w:rFonts w:ascii="Times New Roman" w:hAnsi="Times New Roman"/>
                <w:lang w:val="en-US"/>
              </w:rPr>
              <w:t>easysms</w:t>
            </w:r>
            <w:proofErr w:type="spellEnd"/>
          </w:p>
        </w:tc>
        <w:tc>
          <w:tcPr>
            <w:tcW w:w="2268" w:type="dxa"/>
          </w:tcPr>
          <w:p w14:paraId="35F12CB7" w14:textId="77777777" w:rsidR="00A5276A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  <w:b/>
              </w:rPr>
            </w:pPr>
          </w:p>
        </w:tc>
        <w:tc>
          <w:tcPr>
            <w:tcW w:w="4814" w:type="dxa"/>
          </w:tcPr>
          <w:p w14:paraId="004D2F5E" w14:textId="586A4C65" w:rsidR="00A5276A" w:rsidRPr="004373D5" w:rsidRDefault="00A5276A" w:rsidP="00AD2FA1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Зарегистрированный товарный знак</w:t>
            </w:r>
            <w:r w:rsidR="00F43E07" w:rsidRPr="004373D5">
              <w:rPr>
                <w:rFonts w:ascii="Times New Roman" w:hAnsi="Times New Roman"/>
                <w:lang w:val="en-US"/>
              </w:rPr>
              <w:t xml:space="preserve"> </w:t>
            </w:r>
            <w:r w:rsidR="00F43E07" w:rsidRPr="004373D5">
              <w:rPr>
                <w:rFonts w:ascii="Times New Roman" w:hAnsi="Times New Roman"/>
              </w:rPr>
              <w:t>компании.</w:t>
            </w:r>
          </w:p>
        </w:tc>
      </w:tr>
      <w:tr w:rsidR="004373D5" w:rsidRPr="004373D5" w14:paraId="7F30E052" w14:textId="77777777" w:rsidTr="00C510B6">
        <w:tc>
          <w:tcPr>
            <w:tcW w:w="2263" w:type="dxa"/>
          </w:tcPr>
          <w:p w14:paraId="341E090B" w14:textId="1E658043" w:rsidR="00254309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  <w:lang w:val="en-US"/>
              </w:rPr>
            </w:pPr>
            <w:r w:rsidRPr="004373D5">
              <w:rPr>
                <w:rFonts w:ascii="Times New Roman" w:hAnsi="Times New Roman"/>
              </w:rPr>
              <w:t>Платформа</w:t>
            </w:r>
            <w:r w:rsidR="00485625" w:rsidRPr="004373D5">
              <w:rPr>
                <w:rFonts w:ascii="Times New Roman" w:hAnsi="Times New Roman"/>
                <w:lang w:val="en-US"/>
              </w:rPr>
              <w:t>/</w:t>
            </w:r>
            <w:r w:rsidR="00485625" w:rsidRPr="004373D5">
              <w:rPr>
                <w:rFonts w:ascii="Times New Roman" w:hAnsi="Times New Roman"/>
              </w:rPr>
              <w:t xml:space="preserve">система </w:t>
            </w:r>
            <w:proofErr w:type="spellStart"/>
            <w:r w:rsidRPr="004373D5">
              <w:rPr>
                <w:rFonts w:ascii="Times New Roman" w:hAnsi="Times New Roman"/>
                <w:lang w:val="en-US"/>
              </w:rPr>
              <w:t>easysms</w:t>
            </w:r>
            <w:proofErr w:type="spellEnd"/>
          </w:p>
        </w:tc>
        <w:tc>
          <w:tcPr>
            <w:tcW w:w="2268" w:type="dxa"/>
          </w:tcPr>
          <w:p w14:paraId="7F4DB792" w14:textId="11A6B530" w:rsidR="00254309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Платформа</w:t>
            </w:r>
          </w:p>
        </w:tc>
        <w:tc>
          <w:tcPr>
            <w:tcW w:w="4814" w:type="dxa"/>
          </w:tcPr>
          <w:p w14:paraId="63884E4E" w14:textId="4C5BDE36" w:rsidR="00254309" w:rsidRPr="004373D5" w:rsidRDefault="00A5276A" w:rsidP="00AD2FA1">
            <w:pPr>
              <w:spacing w:line="276" w:lineRule="auto"/>
              <w:ind w:firstLine="0"/>
              <w:jc w:val="left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 xml:space="preserve">Коммуникационная платформа, разработанная компанией </w:t>
            </w:r>
            <w:proofErr w:type="spellStart"/>
            <w:r w:rsidRPr="004373D5">
              <w:rPr>
                <w:rFonts w:ascii="Times New Roman" w:hAnsi="Times New Roman"/>
                <w:lang w:val="en-US"/>
              </w:rPr>
              <w:t>easysms</w:t>
            </w:r>
            <w:proofErr w:type="spellEnd"/>
          </w:p>
        </w:tc>
      </w:tr>
      <w:tr w:rsidR="004373D5" w:rsidRPr="004373D5" w14:paraId="02CF1D2E" w14:textId="77777777" w:rsidTr="00C510B6">
        <w:tc>
          <w:tcPr>
            <w:tcW w:w="2263" w:type="dxa"/>
          </w:tcPr>
          <w:p w14:paraId="111AAFC4" w14:textId="1AE533C4" w:rsidR="00254309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Заказчик</w:t>
            </w:r>
            <w:r w:rsidR="00E03586" w:rsidRPr="004373D5">
              <w:rPr>
                <w:rFonts w:ascii="Times New Roman" w:hAnsi="Times New Roman"/>
                <w:lang w:val="en-US"/>
              </w:rPr>
              <w:t>/</w:t>
            </w:r>
            <w:r w:rsidR="00E03586" w:rsidRPr="004373D5">
              <w:rPr>
                <w:rFonts w:ascii="Times New Roman" w:hAnsi="Times New Roman"/>
              </w:rPr>
              <w:t>Клиент</w:t>
            </w:r>
          </w:p>
        </w:tc>
        <w:tc>
          <w:tcPr>
            <w:tcW w:w="2268" w:type="dxa"/>
          </w:tcPr>
          <w:p w14:paraId="47D59CFD" w14:textId="46D1F700" w:rsidR="00254309" w:rsidRPr="004373D5" w:rsidRDefault="00254309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4814" w:type="dxa"/>
          </w:tcPr>
          <w:p w14:paraId="68F464E2" w14:textId="490B1A02" w:rsidR="00254309" w:rsidRPr="004373D5" w:rsidRDefault="00A5276A" w:rsidP="00AD2FA1">
            <w:pPr>
              <w:spacing w:line="276" w:lineRule="auto"/>
              <w:ind w:firstLine="0"/>
              <w:jc w:val="left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 xml:space="preserve">Организация, использующая возможности системы </w:t>
            </w:r>
            <w:proofErr w:type="spellStart"/>
            <w:r w:rsidRPr="004373D5">
              <w:rPr>
                <w:rFonts w:ascii="Times New Roman" w:hAnsi="Times New Roman"/>
                <w:lang w:val="en-US"/>
              </w:rPr>
              <w:t>easysms</w:t>
            </w:r>
            <w:proofErr w:type="spellEnd"/>
          </w:p>
        </w:tc>
      </w:tr>
      <w:tr w:rsidR="004373D5" w:rsidRPr="004373D5" w14:paraId="3FBEFC9E" w14:textId="77777777" w:rsidTr="00C510B6">
        <w:tc>
          <w:tcPr>
            <w:tcW w:w="2263" w:type="dxa"/>
          </w:tcPr>
          <w:p w14:paraId="5E9F107A" w14:textId="53FC995A" w:rsidR="00254309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Информационная система</w:t>
            </w:r>
          </w:p>
        </w:tc>
        <w:tc>
          <w:tcPr>
            <w:tcW w:w="2268" w:type="dxa"/>
          </w:tcPr>
          <w:p w14:paraId="1747FCF4" w14:textId="711EBFAE" w:rsidR="00254309" w:rsidRPr="004373D5" w:rsidRDefault="00A5276A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ИС</w:t>
            </w:r>
          </w:p>
        </w:tc>
        <w:tc>
          <w:tcPr>
            <w:tcW w:w="4814" w:type="dxa"/>
          </w:tcPr>
          <w:p w14:paraId="3FBFE4F2" w14:textId="3244EE46" w:rsidR="00254309" w:rsidRPr="004373D5" w:rsidRDefault="00A5276A" w:rsidP="00AD2FA1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Информационная</w:t>
            </w:r>
            <w:r w:rsidR="00AA5B99" w:rsidRPr="004373D5">
              <w:rPr>
                <w:rFonts w:ascii="Times New Roman" w:hAnsi="Times New Roman"/>
              </w:rPr>
              <w:t xml:space="preserve"> </w:t>
            </w:r>
            <w:r w:rsidRPr="004373D5">
              <w:rPr>
                <w:rFonts w:ascii="Times New Roman" w:hAnsi="Times New Roman"/>
              </w:rPr>
              <w:t>система</w:t>
            </w:r>
            <w:r w:rsidR="00AA5B99" w:rsidRPr="004373D5">
              <w:rPr>
                <w:rFonts w:ascii="Times New Roman" w:hAnsi="Times New Roman"/>
              </w:rPr>
              <w:t xml:space="preserve"> </w:t>
            </w:r>
            <w:r w:rsidRPr="004373D5">
              <w:rPr>
                <w:rFonts w:ascii="Times New Roman" w:hAnsi="Times New Roman"/>
              </w:rPr>
              <w:t>заказчика</w:t>
            </w:r>
            <w:r w:rsidR="00AA5B99" w:rsidRPr="004373D5">
              <w:rPr>
                <w:rFonts w:ascii="Times New Roman" w:hAnsi="Times New Roman"/>
              </w:rPr>
              <w:t>,</w:t>
            </w:r>
            <w:r w:rsidRPr="004373D5">
              <w:rPr>
                <w:rFonts w:ascii="Times New Roman" w:hAnsi="Times New Roman"/>
              </w:rPr>
              <w:t xml:space="preserve"> взаимодействующая с платформой </w:t>
            </w:r>
            <w:proofErr w:type="spellStart"/>
            <w:r w:rsidRPr="004373D5">
              <w:rPr>
                <w:rFonts w:ascii="Times New Roman" w:hAnsi="Times New Roman"/>
                <w:lang w:val="en-US"/>
              </w:rPr>
              <w:t>easysms</w:t>
            </w:r>
            <w:proofErr w:type="spellEnd"/>
            <w:r w:rsidR="00AD2FA1" w:rsidRPr="004373D5">
              <w:rPr>
                <w:rFonts w:ascii="Times New Roman" w:hAnsi="Times New Roman"/>
              </w:rPr>
              <w:t xml:space="preserve"> для отправки сообщений Абонентам</w:t>
            </w:r>
          </w:p>
        </w:tc>
      </w:tr>
      <w:tr w:rsidR="004373D5" w:rsidRPr="004373D5" w14:paraId="3F9FBE61" w14:textId="77777777" w:rsidTr="00C510B6">
        <w:tc>
          <w:tcPr>
            <w:tcW w:w="2263" w:type="dxa"/>
          </w:tcPr>
          <w:p w14:paraId="01463049" w14:textId="7311C37D" w:rsidR="00113F0A" w:rsidRPr="004373D5" w:rsidRDefault="00113F0A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 xml:space="preserve">Мессенджер </w:t>
            </w:r>
          </w:p>
        </w:tc>
        <w:tc>
          <w:tcPr>
            <w:tcW w:w="2268" w:type="dxa"/>
          </w:tcPr>
          <w:p w14:paraId="7CB71DCF" w14:textId="77777777" w:rsidR="00113F0A" w:rsidRPr="004373D5" w:rsidRDefault="00113F0A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4814" w:type="dxa"/>
          </w:tcPr>
          <w:p w14:paraId="17FF7E5F" w14:textId="0B857A1D" w:rsidR="00113F0A" w:rsidRPr="004373D5" w:rsidRDefault="00C510B6" w:rsidP="00AD2FA1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программы-мобильные приложения, позволяющее Пользователям передавать и принимать сообщения и/или картинки, в зависимости от технических характеристик конкретного приложения.</w:t>
            </w:r>
          </w:p>
        </w:tc>
      </w:tr>
      <w:tr w:rsidR="004373D5" w:rsidRPr="004373D5" w14:paraId="703650D7" w14:textId="77777777" w:rsidTr="00C510B6">
        <w:tc>
          <w:tcPr>
            <w:tcW w:w="2263" w:type="dxa"/>
          </w:tcPr>
          <w:p w14:paraId="1CEE1809" w14:textId="7C25DD13" w:rsidR="00254309" w:rsidRPr="004373D5" w:rsidRDefault="00C510B6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Мобильный терминал</w:t>
            </w:r>
          </w:p>
        </w:tc>
        <w:tc>
          <w:tcPr>
            <w:tcW w:w="2268" w:type="dxa"/>
          </w:tcPr>
          <w:p w14:paraId="751CD48D" w14:textId="6725B3E0" w:rsidR="00254309" w:rsidRPr="004373D5" w:rsidRDefault="00E03586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Терминал</w:t>
            </w:r>
          </w:p>
        </w:tc>
        <w:tc>
          <w:tcPr>
            <w:tcW w:w="4814" w:type="dxa"/>
          </w:tcPr>
          <w:p w14:paraId="6E1329C5" w14:textId="1859F5FE" w:rsidR="00254309" w:rsidRPr="004373D5" w:rsidRDefault="00C510B6" w:rsidP="00AD2FA1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мобильный радиотелефонный аппарат, используемый Пользователем в сети подвижной радиотелефонной связи, а также в сети Интернет.</w:t>
            </w:r>
          </w:p>
        </w:tc>
      </w:tr>
      <w:tr w:rsidR="004373D5" w:rsidRPr="004373D5" w14:paraId="71A8717B" w14:textId="77777777" w:rsidTr="00C510B6">
        <w:tc>
          <w:tcPr>
            <w:tcW w:w="2263" w:type="dxa"/>
          </w:tcPr>
          <w:p w14:paraId="019CD65F" w14:textId="50C2DF85" w:rsidR="00C510B6" w:rsidRPr="004373D5" w:rsidRDefault="00C510B6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Абонент</w:t>
            </w:r>
          </w:p>
        </w:tc>
        <w:tc>
          <w:tcPr>
            <w:tcW w:w="2268" w:type="dxa"/>
          </w:tcPr>
          <w:p w14:paraId="78D89A81" w14:textId="77777777" w:rsidR="00C510B6" w:rsidRPr="004373D5" w:rsidRDefault="00C510B6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4814" w:type="dxa"/>
          </w:tcPr>
          <w:p w14:paraId="28AC3636" w14:textId="5CE22904" w:rsidR="00C510B6" w:rsidRPr="004373D5" w:rsidRDefault="00C510B6" w:rsidP="00AD2FA1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 xml:space="preserve">физическое или юридическое лицо, пользователь услуг сети сотовой </w:t>
            </w:r>
            <w:proofErr w:type="gramStart"/>
            <w:r w:rsidRPr="004373D5">
              <w:rPr>
                <w:rFonts w:ascii="Times New Roman" w:hAnsi="Times New Roman"/>
              </w:rPr>
              <w:t>связи</w:t>
            </w:r>
            <w:r w:rsidR="00AD2FA1" w:rsidRPr="004373D5">
              <w:rPr>
                <w:rFonts w:ascii="Times New Roman" w:hAnsi="Times New Roman"/>
              </w:rPr>
              <w:t xml:space="preserve">  и</w:t>
            </w:r>
            <w:proofErr w:type="gramEnd"/>
            <w:r w:rsidR="00AD2FA1" w:rsidRPr="004373D5">
              <w:rPr>
                <w:rFonts w:ascii="Times New Roman" w:hAnsi="Times New Roman"/>
              </w:rPr>
              <w:t xml:space="preserve"> мессенджеров, получающие информацию в виде сообщений отправленных Заказчиком с использованием платформы </w:t>
            </w:r>
            <w:proofErr w:type="spellStart"/>
            <w:r w:rsidR="00AD2FA1" w:rsidRPr="004373D5">
              <w:rPr>
                <w:rFonts w:ascii="Times New Roman" w:hAnsi="Times New Roman"/>
                <w:lang w:val="en-US"/>
              </w:rPr>
              <w:t>easysms</w:t>
            </w:r>
            <w:proofErr w:type="spellEnd"/>
            <w:r w:rsidR="00AD2FA1" w:rsidRPr="004373D5">
              <w:rPr>
                <w:rFonts w:ascii="Times New Roman" w:hAnsi="Times New Roman"/>
              </w:rPr>
              <w:t>.</w:t>
            </w:r>
          </w:p>
        </w:tc>
      </w:tr>
      <w:tr w:rsidR="004373D5" w:rsidRPr="004373D5" w14:paraId="510940D2" w14:textId="77777777" w:rsidTr="00C510B6">
        <w:tc>
          <w:tcPr>
            <w:tcW w:w="2263" w:type="dxa"/>
          </w:tcPr>
          <w:p w14:paraId="6EC8460F" w14:textId="07ED21FD" w:rsidR="00254309" w:rsidRPr="004373D5" w:rsidRDefault="00C510B6" w:rsidP="00A5276A">
            <w:pPr>
              <w:spacing w:line="360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Сообщение</w:t>
            </w:r>
          </w:p>
        </w:tc>
        <w:tc>
          <w:tcPr>
            <w:tcW w:w="2268" w:type="dxa"/>
          </w:tcPr>
          <w:p w14:paraId="14349454" w14:textId="77777777" w:rsidR="00254309" w:rsidRPr="004373D5" w:rsidRDefault="00254309" w:rsidP="00A5276A">
            <w:pPr>
              <w:spacing w:line="360" w:lineRule="auto"/>
              <w:ind w:firstLine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814" w:type="dxa"/>
          </w:tcPr>
          <w:p w14:paraId="402B1D21" w14:textId="0A2A1657" w:rsidR="00254309" w:rsidRPr="004373D5" w:rsidRDefault="00C510B6" w:rsidP="00AD2FA1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 xml:space="preserve">информация, предназначенная для направления Абоненту в определенном формате, по определенному каналу (SMS, </w:t>
            </w:r>
            <w:proofErr w:type="spellStart"/>
            <w:r w:rsidRPr="004373D5">
              <w:rPr>
                <w:rFonts w:ascii="Times New Roman" w:hAnsi="Times New Roman"/>
              </w:rPr>
              <w:t>Viber</w:t>
            </w:r>
            <w:proofErr w:type="spellEnd"/>
            <w:r w:rsidRPr="004373D5">
              <w:rPr>
                <w:rFonts w:ascii="Times New Roman" w:hAnsi="Times New Roman"/>
              </w:rPr>
              <w:t xml:space="preserve">, </w:t>
            </w:r>
            <w:r w:rsidRPr="004373D5">
              <w:rPr>
                <w:rFonts w:ascii="Times New Roman" w:hAnsi="Times New Roman"/>
                <w:lang w:val="en-US"/>
              </w:rPr>
              <w:t>VK</w:t>
            </w:r>
            <w:r w:rsidRPr="004373D5">
              <w:rPr>
                <w:rFonts w:ascii="Times New Roman" w:hAnsi="Times New Roman"/>
              </w:rPr>
              <w:t xml:space="preserve">, </w:t>
            </w:r>
            <w:r w:rsidRPr="004373D5">
              <w:rPr>
                <w:rFonts w:ascii="Times New Roman" w:hAnsi="Times New Roman"/>
                <w:lang w:val="en-US"/>
              </w:rPr>
              <w:t>OK</w:t>
            </w:r>
            <w:r w:rsidRPr="004373D5">
              <w:rPr>
                <w:rFonts w:ascii="Times New Roman" w:hAnsi="Times New Roman"/>
              </w:rPr>
              <w:t xml:space="preserve"> иное электронное сообщение и/или сообщение в Мобильное приложение и т.д.). </w:t>
            </w:r>
          </w:p>
        </w:tc>
      </w:tr>
    </w:tbl>
    <w:p w14:paraId="1B85C3B6" w14:textId="77777777" w:rsidR="00254309" w:rsidRPr="004373D5" w:rsidRDefault="00254309" w:rsidP="00254309">
      <w:pPr>
        <w:rPr>
          <w:rFonts w:ascii="Times New Roman" w:hAnsi="Times New Roman"/>
        </w:rPr>
      </w:pPr>
    </w:p>
    <w:p w14:paraId="520D0F60" w14:textId="77777777" w:rsidR="00254309" w:rsidRPr="004373D5" w:rsidRDefault="00254309" w:rsidP="00E84FF2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</w:p>
    <w:p w14:paraId="7A8AC3C0" w14:textId="77777777" w:rsidR="00AD2FA1" w:rsidRPr="004373D5" w:rsidRDefault="00AD2FA1">
      <w:pPr>
        <w:spacing w:after="160" w:line="259" w:lineRule="auto"/>
        <w:ind w:firstLine="0"/>
        <w:jc w:val="left"/>
        <w:rPr>
          <w:rFonts w:ascii="Times New Roman" w:hAnsi="Times New Roman"/>
          <w:b/>
          <w:bCs/>
          <w:kern w:val="2"/>
          <w:sz w:val="32"/>
          <w:szCs w:val="32"/>
        </w:rPr>
      </w:pPr>
      <w:r w:rsidRPr="004373D5">
        <w:rPr>
          <w:rFonts w:ascii="Times New Roman" w:hAnsi="Times New Roman"/>
        </w:rPr>
        <w:br w:type="page"/>
      </w:r>
    </w:p>
    <w:p w14:paraId="39C044A8" w14:textId="048AD11F" w:rsidR="00882F0F" w:rsidRPr="004373D5" w:rsidRDefault="00882F0F" w:rsidP="00E84FF2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4" w:name="_Toc193202788"/>
      <w:r w:rsidRPr="004373D5">
        <w:rPr>
          <w:rFonts w:ascii="Times New Roman" w:hAnsi="Times New Roman" w:cs="Times New Roman"/>
        </w:rPr>
        <w:lastRenderedPageBreak/>
        <w:t>Обзор решения</w:t>
      </w:r>
      <w:bookmarkEnd w:id="1"/>
      <w:bookmarkEnd w:id="2"/>
      <w:bookmarkEnd w:id="4"/>
    </w:p>
    <w:p w14:paraId="2BDEB008" w14:textId="596113CF" w:rsidR="00153F87" w:rsidRPr="004373D5" w:rsidRDefault="00153F87" w:rsidP="00153F87">
      <w:pPr>
        <w:pStyle w:val="af"/>
        <w:numPr>
          <w:ilvl w:val="0"/>
          <w:numId w:val="1"/>
        </w:numPr>
        <w:ind w:left="284" w:firstLine="277"/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Интеграция информационной системы Заказчика (ИС) и </w:t>
      </w:r>
      <w:r w:rsidR="00E03586" w:rsidRPr="004373D5">
        <w:rPr>
          <w:rFonts w:ascii="Times New Roman" w:hAnsi="Times New Roman"/>
        </w:rPr>
        <w:t>платформы</w:t>
      </w:r>
      <w:r w:rsidRPr="004373D5">
        <w:rPr>
          <w:rFonts w:ascii="Times New Roman" w:hAnsi="Times New Roman"/>
        </w:rPr>
        <w:t xml:space="preserve"> </w:t>
      </w:r>
      <w:proofErr w:type="spellStart"/>
      <w:r w:rsidRPr="004373D5">
        <w:rPr>
          <w:rFonts w:ascii="Times New Roman" w:hAnsi="Times New Roman"/>
          <w:lang w:val="en-US"/>
        </w:rPr>
        <w:t>easysms</w:t>
      </w:r>
      <w:proofErr w:type="spellEnd"/>
      <w:r w:rsidRPr="004373D5">
        <w:rPr>
          <w:rFonts w:ascii="Times New Roman" w:hAnsi="Times New Roman"/>
        </w:rPr>
        <w:t xml:space="preserve"> означает доставку исходящих </w:t>
      </w:r>
      <w:r w:rsidR="00254309" w:rsidRPr="004373D5">
        <w:rPr>
          <w:rFonts w:ascii="Times New Roman" w:hAnsi="Times New Roman"/>
        </w:rPr>
        <w:t>сообщений</w:t>
      </w:r>
      <w:r w:rsidRPr="004373D5">
        <w:rPr>
          <w:rFonts w:ascii="Times New Roman" w:hAnsi="Times New Roman"/>
        </w:rPr>
        <w:t xml:space="preserve"> из ИС Заказчика до </w:t>
      </w:r>
      <w:proofErr w:type="gramStart"/>
      <w:r w:rsidR="00E03586" w:rsidRPr="004373D5">
        <w:rPr>
          <w:rFonts w:ascii="Times New Roman" w:hAnsi="Times New Roman"/>
        </w:rPr>
        <w:t xml:space="preserve">Абонента </w:t>
      </w:r>
      <w:r w:rsidRPr="004373D5">
        <w:rPr>
          <w:rFonts w:ascii="Times New Roman" w:hAnsi="Times New Roman"/>
        </w:rPr>
        <w:t xml:space="preserve"> </w:t>
      </w:r>
      <w:r w:rsidR="00E03586" w:rsidRPr="004373D5">
        <w:rPr>
          <w:rFonts w:ascii="Times New Roman" w:hAnsi="Times New Roman"/>
        </w:rPr>
        <w:t>Заказчика</w:t>
      </w:r>
      <w:proofErr w:type="gramEnd"/>
      <w:r w:rsidRPr="004373D5">
        <w:rPr>
          <w:rFonts w:ascii="Times New Roman" w:hAnsi="Times New Roman"/>
        </w:rPr>
        <w:t xml:space="preserve"> </w:t>
      </w:r>
      <w:r w:rsidR="00254309" w:rsidRPr="004373D5">
        <w:rPr>
          <w:rFonts w:ascii="Times New Roman" w:hAnsi="Times New Roman"/>
        </w:rPr>
        <w:t>по каналам операторов мобильной связи (</w:t>
      </w:r>
      <w:r w:rsidR="00254309" w:rsidRPr="004373D5">
        <w:rPr>
          <w:rFonts w:ascii="Times New Roman" w:hAnsi="Times New Roman"/>
          <w:lang w:val="en-US"/>
        </w:rPr>
        <w:t>SMS</w:t>
      </w:r>
      <w:r w:rsidR="00254309" w:rsidRPr="004373D5">
        <w:rPr>
          <w:rFonts w:ascii="Times New Roman" w:hAnsi="Times New Roman"/>
        </w:rPr>
        <w:t>) или мобильных приложений мессенджеров (</w:t>
      </w:r>
      <w:r w:rsidR="00254309" w:rsidRPr="004373D5">
        <w:rPr>
          <w:rFonts w:ascii="Times New Roman" w:hAnsi="Times New Roman"/>
          <w:lang w:val="en-US"/>
        </w:rPr>
        <w:t>Viber</w:t>
      </w:r>
      <w:r w:rsidR="00254309" w:rsidRPr="004373D5">
        <w:rPr>
          <w:rFonts w:ascii="Times New Roman" w:hAnsi="Times New Roman"/>
        </w:rPr>
        <w:t xml:space="preserve">, </w:t>
      </w:r>
      <w:r w:rsidR="00254309" w:rsidRPr="004373D5">
        <w:rPr>
          <w:rFonts w:ascii="Times New Roman" w:hAnsi="Times New Roman"/>
          <w:lang w:val="en-US"/>
        </w:rPr>
        <w:t>VK</w:t>
      </w:r>
      <w:r w:rsidR="00254309" w:rsidRPr="004373D5">
        <w:rPr>
          <w:rFonts w:ascii="Times New Roman" w:hAnsi="Times New Roman"/>
        </w:rPr>
        <w:t>/</w:t>
      </w:r>
      <w:r w:rsidR="00254309" w:rsidRPr="004373D5">
        <w:rPr>
          <w:rFonts w:ascii="Times New Roman" w:hAnsi="Times New Roman"/>
          <w:lang w:val="en-US"/>
        </w:rPr>
        <w:t>OK</w:t>
      </w:r>
      <w:r w:rsidR="00254309" w:rsidRPr="004373D5">
        <w:rPr>
          <w:rFonts w:ascii="Times New Roman" w:hAnsi="Times New Roman"/>
        </w:rPr>
        <w:t xml:space="preserve"> …) </w:t>
      </w:r>
      <w:r w:rsidRPr="004373D5">
        <w:rPr>
          <w:rFonts w:ascii="Times New Roman" w:hAnsi="Times New Roman"/>
        </w:rPr>
        <w:t>и предоставление статуса доставки ИС заказчика.</w:t>
      </w:r>
    </w:p>
    <w:p w14:paraId="7C41C356" w14:textId="4700AEB3" w:rsidR="00765312" w:rsidRPr="004373D5" w:rsidRDefault="00765312" w:rsidP="00153F87">
      <w:pPr>
        <w:pStyle w:val="af"/>
        <w:numPr>
          <w:ilvl w:val="0"/>
          <w:numId w:val="1"/>
        </w:numPr>
        <w:ind w:left="284" w:firstLine="277"/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С помощью данного </w:t>
      </w:r>
      <w:r w:rsidRPr="004373D5">
        <w:rPr>
          <w:rFonts w:ascii="Times New Roman" w:hAnsi="Times New Roman"/>
          <w:lang w:val="en-US"/>
        </w:rPr>
        <w:t>API</w:t>
      </w:r>
      <w:r w:rsidRPr="004373D5">
        <w:rPr>
          <w:rFonts w:ascii="Times New Roman" w:hAnsi="Times New Roman"/>
        </w:rPr>
        <w:t xml:space="preserve"> возможно отправлять сообщения </w:t>
      </w:r>
    </w:p>
    <w:p w14:paraId="71F86C60" w14:textId="62629C61" w:rsidR="00765312" w:rsidRPr="004373D5" w:rsidRDefault="00765312" w:rsidP="00765312">
      <w:pPr>
        <w:pStyle w:val="af"/>
        <w:numPr>
          <w:ilvl w:val="0"/>
          <w:numId w:val="9"/>
        </w:numPr>
        <w:shd w:val="clear" w:color="auto" w:fill="FFFFFF"/>
        <w:spacing w:line="276" w:lineRule="auto"/>
        <w:jc w:val="left"/>
        <w:rPr>
          <w:rFonts w:ascii="Times New Roman" w:eastAsia="Roboto" w:hAnsi="Times New Roman"/>
        </w:rPr>
      </w:pPr>
      <w:proofErr w:type="spellStart"/>
      <w:r w:rsidRPr="004373D5">
        <w:rPr>
          <w:rFonts w:ascii="Times New Roman" w:eastAsia="Roboto" w:hAnsi="Times New Roman"/>
        </w:rPr>
        <w:t>sms</w:t>
      </w:r>
      <w:proofErr w:type="spellEnd"/>
      <w:r w:rsidRPr="004373D5">
        <w:rPr>
          <w:rFonts w:ascii="Times New Roman" w:eastAsia="Roboto" w:hAnsi="Times New Roman"/>
        </w:rPr>
        <w:t xml:space="preserve"> сообщение;</w:t>
      </w:r>
    </w:p>
    <w:p w14:paraId="3865A886" w14:textId="77777777" w:rsidR="00765312" w:rsidRPr="004373D5" w:rsidRDefault="00765312" w:rsidP="00765312">
      <w:pPr>
        <w:pStyle w:val="af"/>
        <w:numPr>
          <w:ilvl w:val="0"/>
          <w:numId w:val="9"/>
        </w:numPr>
        <w:shd w:val="clear" w:color="auto" w:fill="FFFFFF"/>
        <w:spacing w:line="276" w:lineRule="auto"/>
        <w:jc w:val="left"/>
        <w:rPr>
          <w:rFonts w:ascii="Times New Roman" w:hAnsi="Times New Roman"/>
        </w:rPr>
      </w:pPr>
      <w:proofErr w:type="spellStart"/>
      <w:r w:rsidRPr="004373D5">
        <w:rPr>
          <w:rFonts w:ascii="Times New Roman" w:eastAsia="Roboto" w:hAnsi="Times New Roman"/>
        </w:rPr>
        <w:t>viber</w:t>
      </w:r>
      <w:proofErr w:type="spellEnd"/>
      <w:r w:rsidRPr="004373D5">
        <w:rPr>
          <w:rFonts w:ascii="Times New Roman" w:eastAsia="Roboto" w:hAnsi="Times New Roman"/>
        </w:rPr>
        <w:t xml:space="preserve"> сообщение;</w:t>
      </w:r>
    </w:p>
    <w:p w14:paraId="2EFEEC68" w14:textId="77777777" w:rsidR="00765312" w:rsidRPr="004373D5" w:rsidRDefault="00765312" w:rsidP="00765312">
      <w:pPr>
        <w:pStyle w:val="af"/>
        <w:numPr>
          <w:ilvl w:val="0"/>
          <w:numId w:val="9"/>
        </w:numPr>
        <w:shd w:val="clear" w:color="auto" w:fill="FFFFFF"/>
        <w:spacing w:line="276" w:lineRule="auto"/>
        <w:jc w:val="left"/>
        <w:rPr>
          <w:rFonts w:ascii="Times New Roman" w:hAnsi="Times New Roman"/>
        </w:rPr>
      </w:pPr>
      <w:proofErr w:type="spellStart"/>
      <w:r w:rsidRPr="004373D5">
        <w:rPr>
          <w:rFonts w:ascii="Times New Roman" w:eastAsia="Roboto" w:hAnsi="Times New Roman"/>
        </w:rPr>
        <w:t>vk</w:t>
      </w:r>
      <w:proofErr w:type="spellEnd"/>
      <w:r w:rsidRPr="004373D5">
        <w:rPr>
          <w:rFonts w:ascii="Times New Roman" w:eastAsia="Roboto" w:hAnsi="Times New Roman"/>
        </w:rPr>
        <w:t xml:space="preserve"> сообщение;</w:t>
      </w:r>
    </w:p>
    <w:p w14:paraId="04C00F74" w14:textId="77777777" w:rsidR="00765312" w:rsidRPr="004373D5" w:rsidRDefault="00765312" w:rsidP="00765312">
      <w:pPr>
        <w:pStyle w:val="af"/>
        <w:numPr>
          <w:ilvl w:val="0"/>
          <w:numId w:val="9"/>
        </w:numPr>
        <w:shd w:val="clear" w:color="auto" w:fill="FFFFFF"/>
        <w:spacing w:line="276" w:lineRule="auto"/>
        <w:jc w:val="left"/>
        <w:rPr>
          <w:rFonts w:ascii="Times New Roman" w:hAnsi="Times New Roman"/>
        </w:rPr>
      </w:pPr>
      <w:proofErr w:type="spellStart"/>
      <w:r w:rsidRPr="004373D5">
        <w:rPr>
          <w:rFonts w:ascii="Times New Roman" w:eastAsia="Roboto" w:hAnsi="Times New Roman"/>
        </w:rPr>
        <w:t>ok</w:t>
      </w:r>
      <w:proofErr w:type="spellEnd"/>
      <w:r w:rsidRPr="004373D5">
        <w:rPr>
          <w:rFonts w:ascii="Times New Roman" w:eastAsia="Roboto" w:hAnsi="Times New Roman"/>
        </w:rPr>
        <w:t xml:space="preserve"> сообщение;</w:t>
      </w:r>
    </w:p>
    <w:p w14:paraId="571D750F" w14:textId="77777777" w:rsidR="00765312" w:rsidRPr="004373D5" w:rsidRDefault="00765312" w:rsidP="00765312">
      <w:pPr>
        <w:pStyle w:val="af"/>
        <w:numPr>
          <w:ilvl w:val="0"/>
          <w:numId w:val="9"/>
        </w:numPr>
        <w:shd w:val="clear" w:color="auto" w:fill="FFFFFF"/>
        <w:spacing w:line="276" w:lineRule="auto"/>
        <w:jc w:val="left"/>
        <w:rPr>
          <w:rFonts w:ascii="Times New Roman" w:eastAsia="Roboto" w:hAnsi="Times New Roman"/>
        </w:rPr>
      </w:pPr>
      <w:proofErr w:type="spellStart"/>
      <w:r w:rsidRPr="004373D5">
        <w:rPr>
          <w:rFonts w:ascii="Times New Roman" w:eastAsia="Roboto" w:hAnsi="Times New Roman"/>
          <w:lang w:val="en-US"/>
        </w:rPr>
        <w:t>flash_call</w:t>
      </w:r>
      <w:proofErr w:type="spellEnd"/>
      <w:r w:rsidRPr="004373D5">
        <w:rPr>
          <w:rFonts w:ascii="Times New Roman" w:eastAsia="Roboto" w:hAnsi="Times New Roman"/>
        </w:rPr>
        <w:t xml:space="preserve"> сообщение</w:t>
      </w:r>
    </w:p>
    <w:p w14:paraId="2020A8D4" w14:textId="6227293F" w:rsidR="00765312" w:rsidRPr="004373D5" w:rsidRDefault="00765312" w:rsidP="00765312">
      <w:pPr>
        <w:pStyle w:val="af"/>
        <w:numPr>
          <w:ilvl w:val="0"/>
          <w:numId w:val="9"/>
        </w:numPr>
        <w:shd w:val="clear" w:color="auto" w:fill="FFFFFF"/>
        <w:spacing w:line="276" w:lineRule="auto"/>
        <w:jc w:val="left"/>
        <w:rPr>
          <w:rFonts w:ascii="Times New Roman" w:hAnsi="Times New Roman"/>
        </w:rPr>
      </w:pPr>
      <w:r w:rsidRPr="004373D5">
        <w:rPr>
          <w:rFonts w:ascii="Times New Roman" w:eastAsia="Roboto" w:hAnsi="Times New Roman"/>
        </w:rPr>
        <w:t>каскадная отправка;</w:t>
      </w:r>
    </w:p>
    <w:p w14:paraId="573D4310" w14:textId="77777777" w:rsidR="00443518" w:rsidRPr="004373D5" w:rsidRDefault="00765312" w:rsidP="00765312">
      <w:pPr>
        <w:shd w:val="clear" w:color="auto" w:fill="FFFFFF"/>
        <w:spacing w:line="276" w:lineRule="auto"/>
        <w:ind w:firstLine="426"/>
        <w:jc w:val="left"/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 </w:t>
      </w:r>
    </w:p>
    <w:p w14:paraId="2C2EB006" w14:textId="1EB3151A" w:rsidR="00765312" w:rsidRPr="004373D5" w:rsidRDefault="00765312" w:rsidP="00765312">
      <w:pPr>
        <w:shd w:val="clear" w:color="auto" w:fill="FFFFFF"/>
        <w:spacing w:line="276" w:lineRule="auto"/>
        <w:ind w:firstLine="426"/>
        <w:jc w:val="left"/>
        <w:rPr>
          <w:rFonts w:ascii="Times New Roman" w:eastAsia="Roboto" w:hAnsi="Times New Roman"/>
        </w:rPr>
      </w:pPr>
      <w:r w:rsidRPr="004373D5">
        <w:rPr>
          <w:rFonts w:ascii="Times New Roman" w:hAnsi="Times New Roman"/>
        </w:rPr>
        <w:t xml:space="preserve">Для </w:t>
      </w:r>
      <w:r w:rsidRPr="004373D5">
        <w:rPr>
          <w:rFonts w:ascii="Times New Roman" w:eastAsia="Roboto" w:hAnsi="Times New Roman"/>
          <w:lang w:val="en-US"/>
        </w:rPr>
        <w:t>flash</w:t>
      </w:r>
      <w:r w:rsidRPr="004373D5">
        <w:rPr>
          <w:rFonts w:ascii="Times New Roman" w:eastAsia="Roboto" w:hAnsi="Times New Roman"/>
        </w:rPr>
        <w:t>_</w:t>
      </w:r>
      <w:r w:rsidRPr="004373D5">
        <w:rPr>
          <w:rFonts w:ascii="Times New Roman" w:eastAsia="Roboto" w:hAnsi="Times New Roman"/>
          <w:lang w:val="en-US"/>
        </w:rPr>
        <w:t>call</w:t>
      </w:r>
      <w:r w:rsidRPr="004373D5">
        <w:rPr>
          <w:rFonts w:ascii="Times New Roman" w:eastAsia="Roboto" w:hAnsi="Times New Roman"/>
        </w:rPr>
        <w:t xml:space="preserve"> действуют ограничения.</w:t>
      </w:r>
    </w:p>
    <w:p w14:paraId="61EF100C" w14:textId="6FA51EBB" w:rsidR="00765312" w:rsidRPr="004373D5" w:rsidRDefault="00765312" w:rsidP="00443518">
      <w:pPr>
        <w:pStyle w:val="af"/>
        <w:shd w:val="clear" w:color="auto" w:fill="FFFFFF"/>
        <w:spacing w:line="276" w:lineRule="auto"/>
        <w:ind w:left="1069" w:firstLine="0"/>
        <w:jc w:val="left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</w:rPr>
        <w:t>Нельзя отправлять в каскаде (особенность канала отправки)</w:t>
      </w:r>
    </w:p>
    <w:p w14:paraId="798C35C3" w14:textId="77777777" w:rsidR="00765312" w:rsidRPr="004373D5" w:rsidRDefault="00765312" w:rsidP="00153F87">
      <w:pPr>
        <w:pStyle w:val="af"/>
        <w:numPr>
          <w:ilvl w:val="0"/>
          <w:numId w:val="1"/>
        </w:numPr>
        <w:ind w:left="284" w:firstLine="277"/>
        <w:rPr>
          <w:rFonts w:ascii="Times New Roman" w:hAnsi="Times New Roman"/>
        </w:rPr>
      </w:pPr>
    </w:p>
    <w:p w14:paraId="3AA9430E" w14:textId="77777777" w:rsidR="00765312" w:rsidRPr="004373D5" w:rsidRDefault="00765312" w:rsidP="00765312">
      <w:pPr>
        <w:pStyle w:val="af"/>
        <w:ind w:left="561" w:firstLine="0"/>
        <w:rPr>
          <w:rFonts w:ascii="Times New Roman" w:hAnsi="Times New Roman"/>
        </w:rPr>
      </w:pPr>
    </w:p>
    <w:p w14:paraId="6115DB7A" w14:textId="77777777" w:rsidR="00882F0F" w:rsidRPr="004373D5" w:rsidRDefault="00882F0F" w:rsidP="00882F0F">
      <w:pPr>
        <w:tabs>
          <w:tab w:val="left" w:pos="360"/>
        </w:tabs>
        <w:rPr>
          <w:rFonts w:ascii="Times New Roman" w:hAnsi="Times New Roman"/>
        </w:rPr>
      </w:pPr>
      <w:r w:rsidRPr="004373D5">
        <w:rPr>
          <w:rFonts w:ascii="Times New Roman" w:hAnsi="Times New Roman"/>
        </w:rPr>
        <w:t>В самом общем виде передача сообщений происходит следующим образом:</w:t>
      </w:r>
    </w:p>
    <w:p w14:paraId="1E91C9BD" w14:textId="1FEA087E" w:rsidR="00882F0F" w:rsidRPr="004373D5" w:rsidRDefault="00B3414F" w:rsidP="00882F0F">
      <w:pPr>
        <w:numPr>
          <w:ilvl w:val="0"/>
          <w:numId w:val="3"/>
        </w:numPr>
        <w:tabs>
          <w:tab w:val="left" w:pos="360"/>
        </w:tabs>
        <w:ind w:left="360" w:firstLine="709"/>
        <w:rPr>
          <w:rFonts w:ascii="Times New Roman" w:hAnsi="Times New Roman"/>
        </w:rPr>
      </w:pPr>
      <w:r w:rsidRPr="004373D5">
        <w:rPr>
          <w:rFonts w:ascii="Times New Roman" w:hAnsi="Times New Roman"/>
        </w:rPr>
        <w:t>ИС</w:t>
      </w:r>
      <w:r w:rsidR="00882F0F" w:rsidRPr="004373D5">
        <w:rPr>
          <w:rFonts w:ascii="Times New Roman" w:hAnsi="Times New Roman"/>
        </w:rPr>
        <w:t xml:space="preserve"> Заказчика формирует запрос, содержащий: текст сообщения, номер получателя, номер отправителя.</w:t>
      </w:r>
    </w:p>
    <w:p w14:paraId="59F51925" w14:textId="52296655" w:rsidR="00882F0F" w:rsidRPr="004373D5" w:rsidRDefault="00B3414F" w:rsidP="00882F0F">
      <w:pPr>
        <w:numPr>
          <w:ilvl w:val="0"/>
          <w:numId w:val="3"/>
        </w:numPr>
        <w:tabs>
          <w:tab w:val="left" w:pos="360"/>
        </w:tabs>
        <w:ind w:left="360" w:firstLine="709"/>
        <w:rPr>
          <w:rFonts w:ascii="Times New Roman" w:hAnsi="Times New Roman"/>
        </w:rPr>
      </w:pPr>
      <w:r w:rsidRPr="004373D5">
        <w:rPr>
          <w:rFonts w:ascii="Times New Roman" w:hAnsi="Times New Roman"/>
        </w:rPr>
        <w:t>ИС</w:t>
      </w:r>
      <w:r w:rsidR="00882F0F" w:rsidRPr="004373D5">
        <w:rPr>
          <w:rFonts w:ascii="Times New Roman" w:hAnsi="Times New Roman"/>
        </w:rPr>
        <w:t xml:space="preserve"> Заказчика отправляет запрос в систему </w:t>
      </w:r>
      <w:proofErr w:type="spellStart"/>
      <w:r w:rsidRPr="004373D5">
        <w:rPr>
          <w:rFonts w:ascii="Times New Roman" w:hAnsi="Times New Roman"/>
          <w:lang w:val="en-US"/>
        </w:rPr>
        <w:t>easysms</w:t>
      </w:r>
      <w:proofErr w:type="spellEnd"/>
      <w:r w:rsidR="00882F0F" w:rsidRPr="004373D5">
        <w:rPr>
          <w:rFonts w:ascii="Times New Roman" w:hAnsi="Times New Roman"/>
        </w:rPr>
        <w:t>.</w:t>
      </w:r>
    </w:p>
    <w:p w14:paraId="7AA6A664" w14:textId="2C0CBE9C" w:rsidR="00B3414F" w:rsidRPr="004373D5" w:rsidRDefault="00E03586" w:rsidP="00B3414F">
      <w:pPr>
        <w:numPr>
          <w:ilvl w:val="0"/>
          <w:numId w:val="3"/>
        </w:numPr>
        <w:tabs>
          <w:tab w:val="left" w:pos="360"/>
        </w:tabs>
        <w:ind w:left="360" w:firstLine="709"/>
        <w:rPr>
          <w:rFonts w:ascii="Times New Roman" w:hAnsi="Times New Roman"/>
        </w:rPr>
      </w:pPr>
      <w:r w:rsidRPr="004373D5">
        <w:rPr>
          <w:rFonts w:ascii="Times New Roman" w:hAnsi="Times New Roman"/>
        </w:rPr>
        <w:t>Платформа</w:t>
      </w:r>
      <w:r w:rsidR="00B3414F" w:rsidRPr="004373D5">
        <w:rPr>
          <w:rFonts w:ascii="Times New Roman" w:hAnsi="Times New Roman"/>
        </w:rPr>
        <w:t xml:space="preserve"> </w:t>
      </w:r>
      <w:proofErr w:type="spellStart"/>
      <w:r w:rsidR="00B3414F" w:rsidRPr="004373D5">
        <w:rPr>
          <w:rFonts w:ascii="Times New Roman" w:hAnsi="Times New Roman"/>
          <w:lang w:val="en-US"/>
        </w:rPr>
        <w:t>easysms</w:t>
      </w:r>
      <w:proofErr w:type="spellEnd"/>
      <w:r w:rsidR="00B3414F" w:rsidRPr="004373D5">
        <w:rPr>
          <w:rFonts w:ascii="Times New Roman" w:hAnsi="Times New Roman"/>
        </w:rPr>
        <w:t xml:space="preserve"> формирует ответ на запрос, содержащий статус доставки или описание ошибки.</w:t>
      </w:r>
    </w:p>
    <w:p w14:paraId="2AD29734" w14:textId="67037690" w:rsidR="00882F0F" w:rsidRPr="004373D5" w:rsidRDefault="00E03586" w:rsidP="00882F0F">
      <w:pPr>
        <w:numPr>
          <w:ilvl w:val="0"/>
          <w:numId w:val="3"/>
        </w:numPr>
        <w:tabs>
          <w:tab w:val="left" w:pos="360"/>
        </w:tabs>
        <w:ind w:left="360" w:firstLine="709"/>
        <w:rPr>
          <w:rFonts w:ascii="Times New Roman" w:hAnsi="Times New Roman"/>
        </w:rPr>
      </w:pPr>
      <w:r w:rsidRPr="004373D5">
        <w:rPr>
          <w:rFonts w:ascii="Times New Roman" w:hAnsi="Times New Roman"/>
        </w:rPr>
        <w:t>Платформа</w:t>
      </w:r>
      <w:r w:rsidR="00882F0F" w:rsidRPr="004373D5">
        <w:rPr>
          <w:rFonts w:ascii="Times New Roman" w:hAnsi="Times New Roman"/>
        </w:rPr>
        <w:t xml:space="preserve"> </w:t>
      </w:r>
      <w:proofErr w:type="spellStart"/>
      <w:r w:rsidR="00B3414F" w:rsidRPr="004373D5">
        <w:rPr>
          <w:rFonts w:ascii="Times New Roman" w:hAnsi="Times New Roman"/>
          <w:lang w:val="en-US"/>
        </w:rPr>
        <w:t>easysms</w:t>
      </w:r>
      <w:proofErr w:type="spellEnd"/>
      <w:r w:rsidR="00882F0F" w:rsidRPr="004373D5">
        <w:rPr>
          <w:rFonts w:ascii="Times New Roman" w:hAnsi="Times New Roman"/>
        </w:rPr>
        <w:t xml:space="preserve"> обеспечивает отправку сообщения на мобильный телефон клиента и получение статуса доставки</w:t>
      </w:r>
    </w:p>
    <w:p w14:paraId="43416134" w14:textId="0F536819" w:rsidR="00882F0F" w:rsidRPr="004373D5" w:rsidRDefault="00E03586" w:rsidP="00882F0F">
      <w:pPr>
        <w:numPr>
          <w:ilvl w:val="0"/>
          <w:numId w:val="3"/>
        </w:numPr>
        <w:tabs>
          <w:tab w:val="left" w:pos="360"/>
        </w:tabs>
        <w:ind w:left="360" w:firstLine="709"/>
        <w:rPr>
          <w:rFonts w:ascii="Times New Roman" w:hAnsi="Times New Roman"/>
        </w:rPr>
      </w:pPr>
      <w:r w:rsidRPr="004373D5">
        <w:rPr>
          <w:rFonts w:ascii="Times New Roman" w:hAnsi="Times New Roman"/>
        </w:rPr>
        <w:t>Платформа</w:t>
      </w:r>
      <w:r w:rsidR="00882F0F" w:rsidRPr="004373D5">
        <w:rPr>
          <w:rFonts w:ascii="Times New Roman" w:hAnsi="Times New Roman"/>
        </w:rPr>
        <w:t xml:space="preserve"> </w:t>
      </w:r>
      <w:proofErr w:type="spellStart"/>
      <w:r w:rsidR="00B3414F" w:rsidRPr="004373D5">
        <w:rPr>
          <w:rFonts w:ascii="Times New Roman" w:hAnsi="Times New Roman"/>
          <w:lang w:val="en-US"/>
        </w:rPr>
        <w:t>easysms</w:t>
      </w:r>
      <w:proofErr w:type="spellEnd"/>
      <w:r w:rsidR="00882F0F" w:rsidRPr="004373D5">
        <w:rPr>
          <w:rFonts w:ascii="Times New Roman" w:hAnsi="Times New Roman"/>
        </w:rPr>
        <w:t xml:space="preserve"> отправляет ответ в информационную систему Заказчика.</w:t>
      </w:r>
    </w:p>
    <w:p w14:paraId="3E3ACD59" w14:textId="286FC005" w:rsidR="00882F0F" w:rsidRPr="004373D5" w:rsidRDefault="00882F0F" w:rsidP="00882F0F">
      <w:pPr>
        <w:numPr>
          <w:ilvl w:val="0"/>
          <w:numId w:val="3"/>
        </w:numPr>
        <w:tabs>
          <w:tab w:val="left" w:pos="360"/>
        </w:tabs>
        <w:ind w:left="360" w:firstLine="709"/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Информационная система Заказчика обрабатывает ответ от системы </w:t>
      </w:r>
      <w:proofErr w:type="spellStart"/>
      <w:r w:rsidR="009E6608" w:rsidRPr="004373D5">
        <w:rPr>
          <w:rFonts w:ascii="Times New Roman" w:hAnsi="Times New Roman"/>
          <w:lang w:val="en-US"/>
        </w:rPr>
        <w:t>easysms</w:t>
      </w:r>
      <w:proofErr w:type="spellEnd"/>
    </w:p>
    <w:p w14:paraId="70E4B7C8" w14:textId="77777777" w:rsidR="00882F0F" w:rsidRPr="004373D5" w:rsidRDefault="00882F0F" w:rsidP="00882F0F">
      <w:pPr>
        <w:tabs>
          <w:tab w:val="left" w:pos="360"/>
        </w:tabs>
        <w:ind w:firstLine="0"/>
        <w:rPr>
          <w:rFonts w:ascii="Times New Roman" w:hAnsi="Times New Roman"/>
        </w:rPr>
      </w:pPr>
    </w:p>
    <w:p w14:paraId="116B5571" w14:textId="77777777" w:rsidR="00882F0F" w:rsidRPr="004373D5" w:rsidRDefault="00882F0F" w:rsidP="00882F0F">
      <w:pPr>
        <w:tabs>
          <w:tab w:val="left" w:pos="360"/>
        </w:tabs>
        <w:ind w:firstLine="0"/>
        <w:rPr>
          <w:rFonts w:ascii="Times New Roman" w:hAnsi="Times New Roman"/>
        </w:rPr>
      </w:pPr>
    </w:p>
    <w:p w14:paraId="064A547A" w14:textId="77777777" w:rsidR="005934A3" w:rsidRPr="004373D5" w:rsidRDefault="005934A3" w:rsidP="00882F0F">
      <w:pPr>
        <w:tabs>
          <w:tab w:val="left" w:pos="360"/>
        </w:tabs>
        <w:rPr>
          <w:rFonts w:ascii="Times New Roman" w:hAnsi="Times New Roman"/>
        </w:rPr>
      </w:pPr>
    </w:p>
    <w:p w14:paraId="0CFCF08A" w14:textId="77777777" w:rsidR="005934A3" w:rsidRPr="004373D5" w:rsidRDefault="005934A3" w:rsidP="00882F0F">
      <w:pPr>
        <w:tabs>
          <w:tab w:val="left" w:pos="360"/>
        </w:tabs>
        <w:rPr>
          <w:rFonts w:ascii="Times New Roman" w:hAnsi="Times New Roman"/>
        </w:rPr>
      </w:pPr>
    </w:p>
    <w:p w14:paraId="0273C073" w14:textId="6C978CAE" w:rsidR="00882F0F" w:rsidRPr="004373D5" w:rsidRDefault="00882F0F" w:rsidP="00882F0F">
      <w:pPr>
        <w:tabs>
          <w:tab w:val="left" w:pos="360"/>
        </w:tabs>
        <w:rPr>
          <w:rFonts w:ascii="Times New Roman" w:hAnsi="Times New Roman"/>
        </w:rPr>
      </w:pPr>
      <w:r w:rsidRPr="004373D5">
        <w:rPr>
          <w:rFonts w:ascii="Times New Roman" w:hAnsi="Times New Roman"/>
        </w:rPr>
        <w:t>Процесс обмена запросами показан на рисунке 1.</w:t>
      </w:r>
    </w:p>
    <w:p w14:paraId="253FD337" w14:textId="77777777" w:rsidR="009E6608" w:rsidRPr="004373D5" w:rsidRDefault="009E6608" w:rsidP="00882F0F">
      <w:pPr>
        <w:tabs>
          <w:tab w:val="left" w:pos="360"/>
        </w:tabs>
        <w:rPr>
          <w:rFonts w:ascii="Times New Roman" w:hAnsi="Times New Roman"/>
        </w:rPr>
      </w:pPr>
    </w:p>
    <w:p w14:paraId="2DAA9DB9" w14:textId="77777777" w:rsidR="00882F0F" w:rsidRPr="004373D5" w:rsidRDefault="00882F0F" w:rsidP="00882F0F">
      <w:pPr>
        <w:rPr>
          <w:rFonts w:ascii="Times New Roman" w:hAnsi="Times New Roman"/>
        </w:rPr>
      </w:pPr>
    </w:p>
    <w:p w14:paraId="38296110" w14:textId="5662A40E" w:rsidR="00E03586" w:rsidRPr="004373D5" w:rsidRDefault="00E03586" w:rsidP="009E6608">
      <w:pPr>
        <w:rPr>
          <w:rFonts w:ascii="Times New Roman" w:hAnsi="Times New Roman"/>
          <w:noProof/>
        </w:rPr>
      </w:pPr>
      <w:r w:rsidRPr="004373D5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 wp14:anchorId="213C8906" wp14:editId="62BF5F84">
            <wp:extent cx="5940425" cy="2787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D8F6" w14:textId="77777777" w:rsidR="00E03586" w:rsidRPr="004373D5" w:rsidRDefault="00E03586" w:rsidP="009E6608">
      <w:pPr>
        <w:rPr>
          <w:rFonts w:ascii="Times New Roman" w:hAnsi="Times New Roman"/>
          <w:noProof/>
        </w:rPr>
      </w:pPr>
    </w:p>
    <w:p w14:paraId="3EE2A9F7" w14:textId="267D833F" w:rsidR="009E6608" w:rsidRPr="004373D5" w:rsidRDefault="009E6608" w:rsidP="009E6608">
      <w:pPr>
        <w:rPr>
          <w:rFonts w:ascii="Times New Roman" w:hAnsi="Times New Roman"/>
        </w:rPr>
      </w:pPr>
      <w:r w:rsidRPr="004373D5">
        <w:rPr>
          <w:rFonts w:ascii="Times New Roman" w:hAnsi="Times New Roman"/>
        </w:rPr>
        <w:t>Рисунок 1.</w:t>
      </w:r>
    </w:p>
    <w:p w14:paraId="71CC3246" w14:textId="46F63364" w:rsidR="00F1779F" w:rsidRPr="004373D5" w:rsidRDefault="00B3414F" w:rsidP="009E6608">
      <w:pPr>
        <w:pStyle w:val="1"/>
        <w:numPr>
          <w:ilvl w:val="0"/>
          <w:numId w:val="0"/>
        </w:numPr>
        <w:ind w:left="1429" w:hanging="1429"/>
        <w:rPr>
          <w:rFonts w:ascii="Times New Roman" w:hAnsi="Times New Roman" w:cs="Times New Roman"/>
        </w:rPr>
      </w:pPr>
      <w:bookmarkStart w:id="5" w:name="_Toc193202789"/>
      <w:r w:rsidRPr="004373D5">
        <w:rPr>
          <w:rFonts w:ascii="Times New Roman" w:hAnsi="Times New Roman" w:cs="Times New Roman"/>
          <w:lang w:val="en-US"/>
        </w:rPr>
        <w:t>API</w:t>
      </w:r>
      <w:r w:rsidRPr="004373D5">
        <w:rPr>
          <w:rFonts w:ascii="Times New Roman" w:hAnsi="Times New Roman" w:cs="Times New Roman"/>
        </w:rPr>
        <w:t xml:space="preserve"> </w:t>
      </w:r>
      <w:proofErr w:type="spellStart"/>
      <w:r w:rsidRPr="004373D5">
        <w:rPr>
          <w:rFonts w:ascii="Times New Roman" w:hAnsi="Times New Roman" w:cs="Times New Roman"/>
          <w:lang w:val="en-US"/>
        </w:rPr>
        <w:t>easysms</w:t>
      </w:r>
      <w:proofErr w:type="spellEnd"/>
      <w:r w:rsidR="00532686" w:rsidRPr="004373D5">
        <w:rPr>
          <w:rFonts w:ascii="Times New Roman" w:hAnsi="Times New Roman" w:cs="Times New Roman"/>
        </w:rPr>
        <w:t>/</w:t>
      </w:r>
      <w:r w:rsidR="00532686" w:rsidRPr="004373D5">
        <w:rPr>
          <w:rFonts w:ascii="Times New Roman" w:hAnsi="Times New Roman" w:cs="Times New Roman"/>
          <w:lang w:val="en-US"/>
        </w:rPr>
        <w:t>v</w:t>
      </w:r>
      <w:r w:rsidR="00532686" w:rsidRPr="004373D5">
        <w:rPr>
          <w:rFonts w:ascii="Times New Roman" w:hAnsi="Times New Roman" w:cs="Times New Roman"/>
        </w:rPr>
        <w:t>3</w:t>
      </w:r>
      <w:bookmarkEnd w:id="5"/>
    </w:p>
    <w:p w14:paraId="353481ED" w14:textId="77777777" w:rsidR="00226CA2" w:rsidRPr="004373D5" w:rsidRDefault="00226CA2" w:rsidP="00226CA2">
      <w:pPr>
        <w:ind w:firstLine="0"/>
        <w:rPr>
          <w:rFonts w:ascii="Times New Roman" w:hAnsi="Times New Roman"/>
        </w:rPr>
      </w:pPr>
    </w:p>
    <w:p w14:paraId="1C13942F" w14:textId="6917709F" w:rsidR="0027455A" w:rsidRPr="004373D5" w:rsidRDefault="00F1779F" w:rsidP="0027455A">
      <w:pPr>
        <w:jc w:val="left"/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Общение с сервисом осуществляется при помощи отправки запросов на заданный адрес сервиса </w:t>
      </w:r>
      <w:hyperlink r:id="rId10" w:history="1">
        <w:r w:rsidR="00443518" w:rsidRPr="004373D5">
          <w:rPr>
            <w:rStyle w:val="a7"/>
            <w:rFonts w:ascii="Times New Roman" w:eastAsiaTheme="majorEastAsia" w:hAnsi="Times New Roman"/>
            <w:color w:val="auto"/>
            <w:shd w:val="clear" w:color="auto" w:fill="FFFFFF"/>
          </w:rPr>
          <w:t>https://xml.smstec.ru/api/v3/easysms/[connect_id]/</w:t>
        </w:r>
        <w:r w:rsidR="00443518" w:rsidRPr="004373D5">
          <w:rPr>
            <w:rStyle w:val="a7"/>
            <w:rFonts w:ascii="Times New Roman" w:eastAsiaTheme="majorEastAsia" w:hAnsi="Times New Roman"/>
            <w:color w:val="auto"/>
            <w:shd w:val="clear" w:color="auto" w:fill="FFFFFF"/>
            <w:lang w:val="en-US"/>
          </w:rPr>
          <w:t>Request</w:t>
        </w:r>
        <w:r w:rsidR="00443518" w:rsidRPr="004373D5">
          <w:rPr>
            <w:rStyle w:val="a7"/>
            <w:rFonts w:ascii="Times New Roman" w:eastAsiaTheme="majorEastAsia" w:hAnsi="Times New Roman"/>
            <w:color w:val="auto"/>
            <w:shd w:val="clear" w:color="auto" w:fill="FFFFFF"/>
          </w:rPr>
          <w:t>_</w:t>
        </w:r>
        <w:r w:rsidR="00443518" w:rsidRPr="004373D5">
          <w:rPr>
            <w:rStyle w:val="a7"/>
            <w:rFonts w:ascii="Times New Roman" w:eastAsiaTheme="majorEastAsia" w:hAnsi="Times New Roman"/>
            <w:color w:val="auto"/>
            <w:shd w:val="clear" w:color="auto" w:fill="FFFFFF"/>
            <w:lang w:val="en-US"/>
          </w:rPr>
          <w:t>Name</w:t>
        </w:r>
      </w:hyperlink>
      <w:r w:rsidR="00603C22" w:rsidRPr="004373D5">
        <w:rPr>
          <w:rStyle w:val="af3"/>
          <w:rFonts w:ascii="Times New Roman" w:eastAsiaTheme="majorEastAsia" w:hAnsi="Times New Roman"/>
          <w:sz w:val="21"/>
          <w:szCs w:val="21"/>
          <w:shd w:val="clear" w:color="auto" w:fill="FFFFFF"/>
        </w:rPr>
        <w:t xml:space="preserve"> </w:t>
      </w:r>
      <w:r w:rsidRPr="004373D5">
        <w:rPr>
          <w:rFonts w:ascii="Times New Roman" w:hAnsi="Times New Roman"/>
        </w:rPr>
        <w:t xml:space="preserve">по протоколу </w:t>
      </w:r>
      <w:r w:rsidRPr="004373D5">
        <w:rPr>
          <w:rFonts w:ascii="Times New Roman" w:hAnsi="Times New Roman"/>
          <w:lang w:val="en-US"/>
        </w:rPr>
        <w:t>HTTPS</w:t>
      </w:r>
      <w:r w:rsidRPr="004373D5">
        <w:rPr>
          <w:rFonts w:ascii="Times New Roman" w:hAnsi="Times New Roman"/>
        </w:rPr>
        <w:t xml:space="preserve"> методом </w:t>
      </w:r>
      <w:r w:rsidR="00603C22" w:rsidRPr="004373D5">
        <w:rPr>
          <w:rFonts w:ascii="Times New Roman" w:hAnsi="Times New Roman"/>
          <w:lang w:val="en-US"/>
        </w:rPr>
        <w:t>POST</w:t>
      </w:r>
      <w:r w:rsidR="00603C22" w:rsidRPr="004373D5">
        <w:rPr>
          <w:rFonts w:ascii="Times New Roman" w:hAnsi="Times New Roman"/>
        </w:rPr>
        <w:t xml:space="preserve"> формат запроса </w:t>
      </w:r>
      <w:r w:rsidR="00603C22" w:rsidRPr="004373D5">
        <w:rPr>
          <w:rFonts w:ascii="Times New Roman" w:hAnsi="Times New Roman"/>
          <w:lang w:val="en-US"/>
        </w:rPr>
        <w:t>JSON</w:t>
      </w:r>
      <w:r w:rsidRPr="004373D5">
        <w:rPr>
          <w:rFonts w:ascii="Times New Roman" w:hAnsi="Times New Roman"/>
        </w:rPr>
        <w:t>.</w:t>
      </w:r>
      <w:r w:rsidR="0027455A" w:rsidRPr="004373D5">
        <w:rPr>
          <w:rFonts w:ascii="Times New Roman" w:hAnsi="Times New Roman"/>
        </w:rPr>
        <w:t xml:space="preserve">  </w:t>
      </w:r>
    </w:p>
    <w:p w14:paraId="4DED0F15" w14:textId="51DB5206" w:rsidR="00C91586" w:rsidRPr="004373D5" w:rsidRDefault="00765312" w:rsidP="00765312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6" w:name="_Toc193202790"/>
      <w:r w:rsidRPr="004373D5">
        <w:rPr>
          <w:rFonts w:ascii="Times New Roman" w:hAnsi="Times New Roman" w:cs="Times New Roman"/>
        </w:rPr>
        <w:t xml:space="preserve">Формат </w:t>
      </w:r>
      <w:r w:rsidRPr="004373D5">
        <w:rPr>
          <w:rFonts w:ascii="Times New Roman" w:hAnsi="Times New Roman" w:cs="Times New Roman"/>
          <w:lang w:val="en-US"/>
        </w:rPr>
        <w:t>JSON</w:t>
      </w:r>
      <w:r w:rsidRPr="004373D5">
        <w:rPr>
          <w:rFonts w:ascii="Times New Roman" w:hAnsi="Times New Roman" w:cs="Times New Roman"/>
        </w:rPr>
        <w:t xml:space="preserve"> запроса для </w:t>
      </w:r>
      <w:r w:rsidRPr="004373D5">
        <w:rPr>
          <w:rFonts w:ascii="Times New Roman" w:hAnsi="Times New Roman" w:cs="Times New Roman"/>
          <w:lang w:val="en-US"/>
        </w:rPr>
        <w:t>API</w:t>
      </w:r>
      <w:r w:rsidRPr="004373D5">
        <w:rPr>
          <w:rFonts w:ascii="Times New Roman" w:hAnsi="Times New Roman" w:cs="Times New Roman"/>
        </w:rPr>
        <w:t xml:space="preserve"> </w:t>
      </w:r>
      <w:proofErr w:type="spellStart"/>
      <w:r w:rsidRPr="004373D5">
        <w:rPr>
          <w:rFonts w:ascii="Times New Roman" w:hAnsi="Times New Roman" w:cs="Times New Roman"/>
          <w:lang w:val="en-US"/>
        </w:rPr>
        <w:t>easysms</w:t>
      </w:r>
      <w:proofErr w:type="spellEnd"/>
      <w:r w:rsidRPr="004373D5">
        <w:rPr>
          <w:rFonts w:ascii="Times New Roman" w:hAnsi="Times New Roman" w:cs="Times New Roman"/>
        </w:rPr>
        <w:t>.</w:t>
      </w:r>
      <w:bookmarkEnd w:id="6"/>
    </w:p>
    <w:p w14:paraId="7C0A7B09" w14:textId="77777777" w:rsidR="00765312" w:rsidRPr="004373D5" w:rsidRDefault="00765312" w:rsidP="00F1779F">
      <w:pPr>
        <w:rPr>
          <w:rFonts w:ascii="Times New Roman" w:hAnsi="Times New Roma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39B7DBB7" w14:textId="77777777" w:rsidTr="00765312">
        <w:tc>
          <w:tcPr>
            <w:tcW w:w="9345" w:type="dxa"/>
          </w:tcPr>
          <w:p w14:paraId="3845F8B8" w14:textId="77777777" w:rsidR="00765312" w:rsidRPr="004373D5" w:rsidRDefault="007653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{</w:t>
            </w:r>
          </w:p>
          <w:p w14:paraId="0B7E2CC4" w14:textId="3ADC0251" w:rsidR="00765312" w:rsidRPr="004373D5" w:rsidRDefault="007653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"</w:t>
            </w: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Header</w:t>
            </w:r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":{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--- параметры аутентификации ---  </w:t>
            </w:r>
          </w:p>
          <w:p w14:paraId="32CCEA43" w14:textId="2C66D633" w:rsidR="00765312" w:rsidRPr="004373D5" w:rsidRDefault="00765312" w:rsidP="004373D5">
            <w:pPr>
              <w:shd w:val="clear" w:color="auto" w:fill="FFFFFF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   </w:t>
            </w:r>
            <w:r w:rsidR="00250412"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</w:t>
            </w: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},</w:t>
            </w:r>
          </w:p>
          <w:p w14:paraId="1776BF07" w14:textId="0034357A" w:rsidR="00765312" w:rsidRPr="004373D5" w:rsidRDefault="007653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"</w:t>
            </w: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Payload</w:t>
            </w:r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":{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--- параметры вызова ---</w:t>
            </w:r>
          </w:p>
          <w:p w14:paraId="418B292A" w14:textId="439AD473" w:rsidR="00765312" w:rsidRPr="004373D5" w:rsidRDefault="00765312" w:rsidP="004373D5">
            <w:pPr>
              <w:shd w:val="clear" w:color="auto" w:fill="FFFFFF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      }</w:t>
            </w:r>
          </w:p>
          <w:p w14:paraId="664D2CAD" w14:textId="7840649F" w:rsidR="00765312" w:rsidRPr="004373D5" w:rsidRDefault="00765312" w:rsidP="004373D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}</w:t>
            </w:r>
          </w:p>
        </w:tc>
      </w:tr>
    </w:tbl>
    <w:p w14:paraId="04B95437" w14:textId="1C35FE89" w:rsidR="00765312" w:rsidRPr="004373D5" w:rsidRDefault="00765312" w:rsidP="00F1779F">
      <w:pPr>
        <w:rPr>
          <w:rFonts w:ascii="Times New Roman" w:hAnsi="Times New Roman"/>
        </w:rPr>
      </w:pPr>
    </w:p>
    <w:p w14:paraId="6016D282" w14:textId="5A161522" w:rsidR="00765312" w:rsidRPr="004373D5" w:rsidRDefault="00765312" w:rsidP="00F1779F">
      <w:pPr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Все данные передаются в теле </w:t>
      </w:r>
      <w:r w:rsidRPr="004373D5">
        <w:rPr>
          <w:rFonts w:ascii="Times New Roman" w:hAnsi="Times New Roman"/>
          <w:lang w:val="en-US"/>
        </w:rPr>
        <w:t>HTTPS</w:t>
      </w:r>
      <w:r w:rsidRPr="004373D5">
        <w:rPr>
          <w:rFonts w:ascii="Times New Roman" w:hAnsi="Times New Roman"/>
        </w:rPr>
        <w:t xml:space="preserve"> сообщения в формате </w:t>
      </w:r>
      <w:r w:rsidRPr="004373D5">
        <w:rPr>
          <w:rFonts w:ascii="Times New Roman" w:hAnsi="Times New Roman"/>
          <w:lang w:val="en-US"/>
        </w:rPr>
        <w:t>JSON</w:t>
      </w:r>
    </w:p>
    <w:p w14:paraId="3260CB52" w14:textId="6B4BF513" w:rsidR="00C150B1" w:rsidRPr="004373D5" w:rsidRDefault="00C150B1" w:rsidP="00C150B1">
      <w:pPr>
        <w:jc w:val="left"/>
        <w:rPr>
          <w:rFonts w:ascii="Times New Roman" w:hAnsi="Times New Roman"/>
          <w:lang w:val="en-US"/>
        </w:rPr>
      </w:pPr>
      <w:r w:rsidRPr="004373D5">
        <w:rPr>
          <w:rFonts w:ascii="Times New Roman" w:hAnsi="Times New Roman"/>
          <w:lang w:val="en-US"/>
        </w:rPr>
        <w:t xml:space="preserve">HTTP/1.1 Content-Type: </w:t>
      </w:r>
      <w:proofErr w:type="spellStart"/>
      <w:r w:rsidRPr="004373D5">
        <w:rPr>
          <w:rFonts w:ascii="Times New Roman" w:hAnsi="Times New Roman"/>
          <w:lang w:val="en-US"/>
        </w:rPr>
        <w:t>application_request</w:t>
      </w:r>
      <w:proofErr w:type="spellEnd"/>
      <w:r w:rsidRPr="004373D5">
        <w:rPr>
          <w:rFonts w:ascii="Times New Roman" w:hAnsi="Times New Roman"/>
          <w:lang w:val="en-US"/>
        </w:rPr>
        <w:t xml:space="preserve">/json </w:t>
      </w:r>
      <w:proofErr w:type="spellStart"/>
      <w:r w:rsidRPr="004373D5">
        <w:rPr>
          <w:rFonts w:ascii="Times New Roman" w:hAnsi="Times New Roman"/>
          <w:lang w:val="en-US"/>
        </w:rPr>
        <w:t>application_response</w:t>
      </w:r>
      <w:proofErr w:type="spellEnd"/>
      <w:r w:rsidRPr="004373D5">
        <w:rPr>
          <w:rFonts w:ascii="Times New Roman" w:hAnsi="Times New Roman"/>
          <w:lang w:val="en-US"/>
        </w:rPr>
        <w:t xml:space="preserve">/json; </w:t>
      </w:r>
    </w:p>
    <w:p w14:paraId="1C359B6F" w14:textId="77777777" w:rsidR="00C150B1" w:rsidRPr="004373D5" w:rsidRDefault="00C150B1" w:rsidP="00F1779F">
      <w:pPr>
        <w:rPr>
          <w:rFonts w:ascii="Times New Roman" w:hAnsi="Times New Roman"/>
          <w:lang w:val="en-US"/>
        </w:rPr>
      </w:pPr>
    </w:p>
    <w:p w14:paraId="2F29FCE3" w14:textId="6C5062FA" w:rsidR="00765312" w:rsidRPr="004373D5" w:rsidRDefault="00765312" w:rsidP="00765312">
      <w:pPr>
        <w:shd w:val="clear" w:color="auto" w:fill="FCFCFC"/>
        <w:spacing w:before="160" w:after="220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</w:rPr>
        <w:t>Если передаваемый пакет содержит в себе данные, кодировка которых не входит в таблицу символов ASCII, данные должны быть в кодировке UTF-8.</w:t>
      </w:r>
    </w:p>
    <w:p w14:paraId="410E9928" w14:textId="77777777" w:rsidR="00443518" w:rsidRPr="004373D5" w:rsidRDefault="00443518" w:rsidP="00765312">
      <w:pPr>
        <w:shd w:val="clear" w:color="auto" w:fill="FCFCFC"/>
        <w:spacing w:before="160" w:after="220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</w:rPr>
        <w:t xml:space="preserve">В разделе </w:t>
      </w:r>
      <w:r w:rsidRPr="004373D5">
        <w:rPr>
          <w:rFonts w:ascii="Times New Roman" w:eastAsia="Roboto" w:hAnsi="Times New Roman"/>
          <w:lang w:val="en-US"/>
        </w:rPr>
        <w:t>Header</w:t>
      </w:r>
      <w:r w:rsidRPr="004373D5">
        <w:rPr>
          <w:rFonts w:ascii="Times New Roman" w:eastAsia="Roboto" w:hAnsi="Times New Roman"/>
        </w:rPr>
        <w:t xml:space="preserve"> передаются параметры аутентификации </w:t>
      </w:r>
    </w:p>
    <w:p w14:paraId="62F1F42C" w14:textId="2069153F" w:rsidR="00443518" w:rsidRPr="004373D5" w:rsidRDefault="00443518" w:rsidP="00443518">
      <w:pPr>
        <w:pStyle w:val="af"/>
        <w:numPr>
          <w:ilvl w:val="0"/>
          <w:numId w:val="11"/>
        </w:numPr>
        <w:shd w:val="clear" w:color="auto" w:fill="FCFCFC"/>
        <w:spacing w:before="160" w:after="220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  <w:lang w:val="en-US"/>
        </w:rPr>
        <w:t>login</w:t>
      </w:r>
      <w:r w:rsidRPr="004373D5">
        <w:rPr>
          <w:rFonts w:ascii="Times New Roman" w:eastAsia="Roboto" w:hAnsi="Times New Roman"/>
        </w:rPr>
        <w:t xml:space="preserve"> </w:t>
      </w:r>
      <w:r w:rsidR="00250412" w:rsidRPr="004373D5">
        <w:rPr>
          <w:rFonts w:ascii="Times New Roman" w:eastAsia="Roboto" w:hAnsi="Times New Roman"/>
        </w:rPr>
        <w:t>–</w:t>
      </w:r>
      <w:r w:rsidRPr="004373D5">
        <w:rPr>
          <w:rFonts w:ascii="Times New Roman" w:eastAsia="Roboto" w:hAnsi="Times New Roman"/>
        </w:rPr>
        <w:t xml:space="preserve"> </w:t>
      </w:r>
      <w:r w:rsidRPr="004373D5">
        <w:rPr>
          <w:rFonts w:ascii="Times New Roman" w:hAnsi="Times New Roman"/>
        </w:rPr>
        <w:t xml:space="preserve">логин в платформе </w:t>
      </w:r>
      <w:proofErr w:type="spellStart"/>
      <w:r w:rsidRPr="004373D5">
        <w:rPr>
          <w:rFonts w:ascii="Times New Roman" w:hAnsi="Times New Roman"/>
          <w:lang w:val="en-US"/>
        </w:rPr>
        <w:t>easysms</w:t>
      </w:r>
      <w:proofErr w:type="spellEnd"/>
    </w:p>
    <w:p w14:paraId="2CA7E92A" w14:textId="61AE025C" w:rsidR="00443518" w:rsidRPr="004373D5" w:rsidRDefault="00443518" w:rsidP="00443518">
      <w:pPr>
        <w:pStyle w:val="af"/>
        <w:numPr>
          <w:ilvl w:val="0"/>
          <w:numId w:val="11"/>
        </w:numPr>
        <w:shd w:val="clear" w:color="auto" w:fill="FCFCFC"/>
        <w:spacing w:before="160" w:after="220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  <w:lang w:val="en-US"/>
        </w:rPr>
        <w:t>password</w:t>
      </w:r>
      <w:r w:rsidRPr="004373D5">
        <w:rPr>
          <w:rFonts w:ascii="Times New Roman" w:eastAsia="Roboto" w:hAnsi="Times New Roman"/>
        </w:rPr>
        <w:t xml:space="preserve"> – пароль в платформе </w:t>
      </w:r>
      <w:proofErr w:type="spellStart"/>
      <w:r w:rsidRPr="004373D5">
        <w:rPr>
          <w:rFonts w:ascii="Times New Roman" w:eastAsia="Roboto" w:hAnsi="Times New Roman"/>
          <w:lang w:val="en-US"/>
        </w:rPr>
        <w:t>easysms</w:t>
      </w:r>
      <w:proofErr w:type="spellEnd"/>
    </w:p>
    <w:p w14:paraId="6B9D79BB" w14:textId="1FD09F82" w:rsidR="00443518" w:rsidRPr="004373D5" w:rsidRDefault="00443518" w:rsidP="00443518">
      <w:pPr>
        <w:shd w:val="clear" w:color="auto" w:fill="FCFCFC"/>
        <w:spacing w:before="160" w:after="220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</w:rPr>
        <w:t xml:space="preserve">В разделе </w:t>
      </w:r>
      <w:r w:rsidRPr="004373D5">
        <w:rPr>
          <w:rFonts w:ascii="Times New Roman" w:eastAsia="Roboto" w:hAnsi="Times New Roman"/>
          <w:lang w:val="en-US"/>
        </w:rPr>
        <w:t>Payload</w:t>
      </w:r>
      <w:r w:rsidRPr="004373D5">
        <w:rPr>
          <w:rFonts w:ascii="Times New Roman" w:eastAsia="Roboto" w:hAnsi="Times New Roman"/>
        </w:rPr>
        <w:t xml:space="preserve"> передается сам запрос</w:t>
      </w:r>
    </w:p>
    <w:p w14:paraId="16B9E1BF" w14:textId="77777777" w:rsidR="00D205C7" w:rsidRPr="004373D5" w:rsidRDefault="00D205C7" w:rsidP="00443518">
      <w:pPr>
        <w:shd w:val="clear" w:color="auto" w:fill="FCFCFC"/>
        <w:spacing w:before="160" w:after="220"/>
        <w:rPr>
          <w:rFonts w:ascii="Times New Roman" w:eastAsia="Roboto" w:hAnsi="Times New Roman"/>
        </w:rPr>
        <w:sectPr w:rsidR="00D205C7" w:rsidRPr="004373D5" w:rsidSect="0039312A">
          <w:footerReference w:type="default" r:id="rId11"/>
          <w:pgSz w:w="11906" w:h="16838" w:code="9"/>
          <w:pgMar w:top="993" w:right="850" w:bottom="993" w:left="1701" w:header="708" w:footer="708" w:gutter="0"/>
          <w:cols w:space="708"/>
          <w:docGrid w:linePitch="360"/>
        </w:sectPr>
      </w:pPr>
    </w:p>
    <w:p w14:paraId="2086CA9F" w14:textId="7A88DF5F" w:rsidR="00F1779F" w:rsidRPr="004373D5" w:rsidRDefault="00F1779F" w:rsidP="00B87D1C">
      <w:pPr>
        <w:pStyle w:val="1"/>
        <w:numPr>
          <w:ilvl w:val="0"/>
          <w:numId w:val="0"/>
        </w:numPr>
        <w:ind w:left="1429" w:hanging="1429"/>
        <w:jc w:val="left"/>
        <w:rPr>
          <w:rFonts w:ascii="Times New Roman" w:hAnsi="Times New Roman" w:cs="Times New Roman"/>
        </w:rPr>
      </w:pPr>
      <w:bookmarkStart w:id="7" w:name="_Toc4576455"/>
      <w:bookmarkStart w:id="8" w:name="_Toc193202791"/>
      <w:r w:rsidRPr="004373D5">
        <w:rPr>
          <w:rFonts w:ascii="Times New Roman" w:hAnsi="Times New Roman" w:cs="Times New Roman"/>
        </w:rPr>
        <w:lastRenderedPageBreak/>
        <w:t>Отправ</w:t>
      </w:r>
      <w:r w:rsidR="00B87D1C" w:rsidRPr="004373D5">
        <w:rPr>
          <w:rFonts w:ascii="Times New Roman" w:hAnsi="Times New Roman" w:cs="Times New Roman"/>
        </w:rPr>
        <w:t xml:space="preserve">ка </w:t>
      </w:r>
      <w:bookmarkEnd w:id="7"/>
      <w:r w:rsidR="00B87D1C" w:rsidRPr="004373D5">
        <w:rPr>
          <w:rFonts w:ascii="Times New Roman" w:hAnsi="Times New Roman" w:cs="Times New Roman"/>
        </w:rPr>
        <w:t xml:space="preserve">сообщения </w:t>
      </w:r>
      <w:proofErr w:type="spellStart"/>
      <w:r w:rsidR="00B87D1C" w:rsidRPr="004373D5">
        <w:rPr>
          <w:rFonts w:ascii="Times New Roman" w:eastAsia="Arial" w:hAnsi="Times New Roman" w:cs="Times New Roman"/>
          <w:lang w:val="en-US"/>
        </w:rPr>
        <w:t>SendMessage</w:t>
      </w:r>
      <w:bookmarkEnd w:id="8"/>
      <w:proofErr w:type="spellEnd"/>
      <w:r w:rsidR="00B87D1C" w:rsidRPr="004373D5">
        <w:rPr>
          <w:rFonts w:ascii="Times New Roman" w:eastAsia="Arial" w:hAnsi="Times New Roman" w:cs="Times New Roman"/>
        </w:rPr>
        <w:t xml:space="preserve"> </w:t>
      </w:r>
    </w:p>
    <w:p w14:paraId="6E17E6C3" w14:textId="77777777" w:rsidR="00F1779F" w:rsidRPr="004373D5" w:rsidRDefault="00F1779F" w:rsidP="00F1779F">
      <w:pPr>
        <w:pStyle w:val="a3"/>
        <w:rPr>
          <w:rFonts w:ascii="Times New Roman" w:hAnsi="Times New Roman"/>
        </w:rPr>
      </w:pPr>
    </w:p>
    <w:p w14:paraId="25FCBF1A" w14:textId="4348688A" w:rsidR="00446262" w:rsidRPr="004373D5" w:rsidRDefault="00446262" w:rsidP="00B3414F">
      <w:pPr>
        <w:jc w:val="left"/>
        <w:rPr>
          <w:rStyle w:val="af3"/>
          <w:rFonts w:ascii="Times New Roman" w:eastAsiaTheme="majorEastAsia" w:hAnsi="Times New Roman"/>
          <w:shd w:val="clear" w:color="auto" w:fill="FFFFFF"/>
        </w:rPr>
      </w:pPr>
      <w:bookmarkStart w:id="9" w:name="__DdeLink__93_1334365237"/>
      <w:r w:rsidRPr="004373D5">
        <w:rPr>
          <w:rFonts w:ascii="Times New Roman" w:hAnsi="Times New Roman"/>
        </w:rPr>
        <w:t>Адрес</w:t>
      </w:r>
      <w:r w:rsidR="00B3414F" w:rsidRPr="004373D5">
        <w:rPr>
          <w:rFonts w:ascii="Times New Roman" w:hAnsi="Times New Roman"/>
        </w:rPr>
        <w:t xml:space="preserve"> </w:t>
      </w:r>
      <w:proofErr w:type="spellStart"/>
      <w:r w:rsidRPr="004373D5">
        <w:rPr>
          <w:rFonts w:ascii="Times New Roman" w:hAnsi="Times New Roman"/>
        </w:rPr>
        <w:t>https</w:t>
      </w:r>
      <w:proofErr w:type="spellEnd"/>
      <w:r w:rsidRPr="004373D5">
        <w:rPr>
          <w:rFonts w:ascii="Times New Roman" w:hAnsi="Times New Roman"/>
        </w:rPr>
        <w:t xml:space="preserve"> интерфейса: </w:t>
      </w:r>
      <w:bookmarkEnd w:id="9"/>
      <w:r w:rsidR="00B87D1C" w:rsidRPr="004373D5">
        <w:rPr>
          <w:rStyle w:val="af3"/>
          <w:rFonts w:ascii="Times New Roman" w:eastAsiaTheme="majorEastAsia" w:hAnsi="Times New Roman"/>
          <w:shd w:val="clear" w:color="auto" w:fill="FFFFFF"/>
        </w:rPr>
        <w:fldChar w:fldCharType="begin"/>
      </w:r>
      <w:r w:rsidR="00B87D1C" w:rsidRPr="004373D5">
        <w:rPr>
          <w:rStyle w:val="af3"/>
          <w:rFonts w:ascii="Times New Roman" w:eastAsiaTheme="majorEastAsia" w:hAnsi="Times New Roman"/>
          <w:shd w:val="clear" w:color="auto" w:fill="FFFFFF"/>
        </w:rPr>
        <w:instrText xml:space="preserve"> HYPERLINK "https://xml.smstec.ru/api/v3/easysms/[connect_id]/</w:instrText>
      </w:r>
      <w:r w:rsidR="00B87D1C" w:rsidRPr="004373D5">
        <w:rPr>
          <w:rStyle w:val="af3"/>
          <w:rFonts w:ascii="Times New Roman" w:eastAsiaTheme="majorEastAsia" w:hAnsi="Times New Roman"/>
          <w:shd w:val="clear" w:color="auto" w:fill="FFFFFF"/>
          <w:lang w:val="en-US"/>
        </w:rPr>
        <w:instrText>SendMessage</w:instrText>
      </w:r>
      <w:r w:rsidR="00B87D1C" w:rsidRPr="004373D5">
        <w:rPr>
          <w:rStyle w:val="af3"/>
          <w:rFonts w:ascii="Times New Roman" w:eastAsiaTheme="majorEastAsia" w:hAnsi="Times New Roman"/>
          <w:shd w:val="clear" w:color="auto" w:fill="FFFFFF"/>
        </w:rPr>
        <w:instrText xml:space="preserve">" </w:instrText>
      </w:r>
      <w:r w:rsidR="00250412" w:rsidRPr="004373D5">
        <w:rPr>
          <w:rStyle w:val="af3"/>
          <w:rFonts w:ascii="Times New Roman" w:eastAsiaTheme="majorEastAsia" w:hAnsi="Times New Roman"/>
          <w:shd w:val="clear" w:color="auto" w:fill="FFFFFF"/>
        </w:rPr>
      </w:r>
      <w:r w:rsidR="00B87D1C" w:rsidRPr="004373D5">
        <w:rPr>
          <w:rStyle w:val="af3"/>
          <w:rFonts w:ascii="Times New Roman" w:eastAsiaTheme="majorEastAsia" w:hAnsi="Times New Roman"/>
          <w:shd w:val="clear" w:color="auto" w:fill="FFFFFF"/>
        </w:rPr>
        <w:fldChar w:fldCharType="separate"/>
      </w:r>
      <w:r w:rsidR="00B87D1C" w:rsidRPr="004373D5">
        <w:rPr>
          <w:rStyle w:val="a7"/>
          <w:rFonts w:ascii="Times New Roman" w:eastAsiaTheme="majorEastAsia" w:hAnsi="Times New Roman"/>
          <w:color w:val="auto"/>
          <w:shd w:val="clear" w:color="auto" w:fill="FFFFFF"/>
        </w:rPr>
        <w:t>https://xml.smstec.ru/api/v3/easysms/[connect_id]/</w:t>
      </w:r>
      <w:proofErr w:type="spellStart"/>
      <w:r w:rsidR="00B87D1C" w:rsidRPr="004373D5">
        <w:rPr>
          <w:rStyle w:val="a7"/>
          <w:rFonts w:ascii="Times New Roman" w:eastAsiaTheme="majorEastAsia" w:hAnsi="Times New Roman"/>
          <w:color w:val="auto"/>
          <w:shd w:val="clear" w:color="auto" w:fill="FFFFFF"/>
          <w:lang w:val="en-US"/>
        </w:rPr>
        <w:t>SendMessage</w:t>
      </w:r>
      <w:proofErr w:type="spellEnd"/>
      <w:r w:rsidR="00B87D1C" w:rsidRPr="004373D5">
        <w:rPr>
          <w:rStyle w:val="af3"/>
          <w:rFonts w:ascii="Times New Roman" w:eastAsiaTheme="majorEastAsia" w:hAnsi="Times New Roman"/>
          <w:shd w:val="clear" w:color="auto" w:fill="FFFFFF"/>
        </w:rPr>
        <w:fldChar w:fldCharType="end"/>
      </w:r>
    </w:p>
    <w:p w14:paraId="66693BE6" w14:textId="6E2BE03C" w:rsidR="00B87D1C" w:rsidRPr="004373D5" w:rsidRDefault="00B87D1C" w:rsidP="00B3414F">
      <w:pPr>
        <w:jc w:val="left"/>
        <w:rPr>
          <w:rStyle w:val="af3"/>
          <w:rFonts w:ascii="Times New Roman" w:eastAsiaTheme="majorEastAsia" w:hAnsi="Times New Roman"/>
          <w:shd w:val="clear" w:color="auto" w:fill="FFFFFF"/>
        </w:rPr>
      </w:pPr>
    </w:p>
    <w:p w14:paraId="325BEB37" w14:textId="77777777" w:rsidR="00446262" w:rsidRPr="004373D5" w:rsidRDefault="00446262" w:rsidP="00446262">
      <w:pPr>
        <w:rPr>
          <w:rFonts w:ascii="Times New Roman" w:hAnsi="Times New Roman"/>
        </w:rPr>
      </w:pPr>
      <w:r w:rsidRPr="004373D5">
        <w:rPr>
          <w:rFonts w:ascii="Times New Roman" w:hAnsi="Times New Roman"/>
          <w:lang w:val="en-US"/>
        </w:rPr>
        <w:t>connect</w:t>
      </w:r>
      <w:r w:rsidRPr="004373D5">
        <w:rPr>
          <w:rFonts w:ascii="Times New Roman" w:hAnsi="Times New Roman"/>
        </w:rPr>
        <w:t>_</w:t>
      </w:r>
      <w:r w:rsidRPr="004373D5">
        <w:rPr>
          <w:rFonts w:ascii="Times New Roman" w:hAnsi="Times New Roman"/>
          <w:lang w:val="en-US"/>
        </w:rPr>
        <w:t>id</w:t>
      </w:r>
      <w:r w:rsidRPr="004373D5">
        <w:rPr>
          <w:rFonts w:ascii="Times New Roman" w:hAnsi="Times New Roman"/>
        </w:rPr>
        <w:t xml:space="preserve"> — идентификатор подключения</w:t>
      </w:r>
    </w:p>
    <w:p w14:paraId="61E85000" w14:textId="77777777" w:rsidR="00642DEE" w:rsidRPr="004373D5" w:rsidRDefault="00642DEE" w:rsidP="00446262">
      <w:pPr>
        <w:rPr>
          <w:rFonts w:ascii="Times New Roman" w:hAnsi="Times New Roman"/>
        </w:rPr>
        <w:sectPr w:rsidR="00642DEE" w:rsidRPr="004373D5" w:rsidSect="00C150B1">
          <w:pgSz w:w="16838" w:h="11906" w:orient="landscape" w:code="9"/>
          <w:pgMar w:top="851" w:right="993" w:bottom="850" w:left="993" w:header="708" w:footer="708" w:gutter="0"/>
          <w:cols w:space="708"/>
          <w:docGrid w:linePitch="360"/>
        </w:sectPr>
      </w:pPr>
    </w:p>
    <w:p w14:paraId="215502B0" w14:textId="531B85C9" w:rsidR="00B87D1C" w:rsidRPr="004373D5" w:rsidRDefault="00B87D1C" w:rsidP="00446262">
      <w:pPr>
        <w:rPr>
          <w:rFonts w:ascii="Times New Roman" w:hAnsi="Times New Roman"/>
        </w:rPr>
      </w:pPr>
    </w:p>
    <w:p w14:paraId="19F31D57" w14:textId="7332DF5E" w:rsidR="00446262" w:rsidRPr="004373D5" w:rsidRDefault="00443518" w:rsidP="00443518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10" w:name="_Toc193202792"/>
      <w:r w:rsidRPr="004373D5">
        <w:rPr>
          <w:rFonts w:ascii="Times New Roman" w:hAnsi="Times New Roman" w:cs="Times New Roman"/>
        </w:rPr>
        <w:t>Параметры запроса</w:t>
      </w:r>
      <w:bookmarkEnd w:id="10"/>
    </w:p>
    <w:p w14:paraId="08173C66" w14:textId="2E1F65FA" w:rsidR="005A4E9D" w:rsidRPr="004373D5" w:rsidRDefault="005A4E9D" w:rsidP="005A4E9D">
      <w:pPr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Обязательные параметры выделены </w:t>
      </w:r>
      <w:r w:rsidRPr="004373D5">
        <w:rPr>
          <w:rFonts w:ascii="Times New Roman" w:hAnsi="Times New Roman"/>
          <w:noProof/>
          <w:lang w:eastAsia="ru-RU"/>
        </w:rPr>
        <w:drawing>
          <wp:inline distT="0" distB="0" distL="0" distR="0" wp14:anchorId="0597F0F4" wp14:editId="31037EE8">
            <wp:extent cx="180975" cy="180975"/>
            <wp:effectExtent l="0" t="0" r="9525" b="9525"/>
            <wp:docPr id="23" name="Рисунок 23" descr="Предупрежд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arning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FD6" w14:textId="77777777" w:rsidR="00443518" w:rsidRPr="004373D5" w:rsidRDefault="00443518" w:rsidP="00443518">
      <w:pPr>
        <w:rPr>
          <w:rFonts w:ascii="Times New Roman" w:hAnsi="Times New Roman"/>
        </w:rPr>
      </w:pPr>
    </w:p>
    <w:tbl>
      <w:tblPr>
        <w:tblW w:w="1566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552"/>
        <w:gridCol w:w="709"/>
        <w:gridCol w:w="1134"/>
        <w:gridCol w:w="2693"/>
        <w:gridCol w:w="1984"/>
        <w:gridCol w:w="4331"/>
      </w:tblGrid>
      <w:tr w:rsidR="004373D5" w:rsidRPr="004373D5" w14:paraId="22F04D1E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428CEE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b/>
                <w:bCs/>
                <w:lang w:eastAsia="ru-RU"/>
              </w:rPr>
              <w:t>Параметр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4F120411" w14:textId="139951CE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r w:rsidRPr="004373D5">
              <w:rPr>
                <w:rFonts w:ascii="Times New Roman" w:hAnsi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2574C1" w14:textId="6D736A3E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FCF856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b/>
                <w:bCs/>
                <w:lang w:eastAsia="ru-RU"/>
              </w:rPr>
              <w:t>Тип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CFEE7B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b/>
                <w:bCs/>
                <w:lang w:eastAsia="ru-RU"/>
              </w:rPr>
              <w:t>Разделы запроса</w:t>
            </w:r>
          </w:p>
          <w:p w14:paraId="5FFCCC75" w14:textId="77777777" w:rsidR="0039312A" w:rsidRPr="004373D5" w:rsidRDefault="0039312A" w:rsidP="0039312A">
            <w:pPr>
              <w:spacing w:before="150"/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3C944D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b/>
                <w:bCs/>
                <w:lang w:eastAsia="ru-RU"/>
              </w:rPr>
              <w:t>messenger_type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9E9EF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b/>
                <w:bCs/>
                <w:lang w:eastAsia="ru-RU"/>
              </w:rPr>
              <w:t>Комментарий</w:t>
            </w:r>
          </w:p>
        </w:tc>
      </w:tr>
      <w:tr w:rsidR="004373D5" w:rsidRPr="004373D5" w14:paraId="63C4605C" w14:textId="77777777" w:rsidTr="00C150B1">
        <w:tc>
          <w:tcPr>
            <w:tcW w:w="2260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A78B89C" w14:textId="5F26B18B" w:rsidR="0039312A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 </w:t>
            </w:r>
            <w:r w:rsidR="00B40342" w:rsidRPr="004373D5">
              <w:rPr>
                <w:rFonts w:ascii="Times New Roman" w:hAnsi="Times New Roman"/>
                <w:lang w:val="en-US" w:eastAsia="ru-RU"/>
              </w:rPr>
              <w:t>o</w:t>
            </w:r>
            <w:proofErr w:type="spellStart"/>
            <w:r w:rsidR="0039312A" w:rsidRPr="004373D5">
              <w:rPr>
                <w:rFonts w:ascii="Times New Roman" w:hAnsi="Times New Roman"/>
                <w:lang w:eastAsia="ru-RU"/>
              </w:rPr>
              <w:t>riginator</w:t>
            </w:r>
            <w:proofErr w:type="spellEnd"/>
          </w:p>
          <w:p w14:paraId="26D6970E" w14:textId="05759243" w:rsidR="005A4E9D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</w:p>
        </w:tc>
        <w:tc>
          <w:tcPr>
            <w:tcW w:w="2552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6" w:space="0" w:color="C1C7D0"/>
            </w:tcBorders>
          </w:tcPr>
          <w:p w14:paraId="4543833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Подпись в сообщении </w:t>
            </w:r>
          </w:p>
          <w:p w14:paraId="7BE3E222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  <w:p w14:paraId="17F690B6" w14:textId="4A0D50DC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(Имя отправителя)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6DB4C1" w14:textId="260E0898" w:rsidR="0039312A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036C847E" wp14:editId="75237E02">
                  <wp:extent cx="180975" cy="180975"/>
                  <wp:effectExtent l="0" t="0" r="9525" b="9525"/>
                  <wp:docPr id="18" name="Рисунок 18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BBFA39" w14:textId="62FC16B5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7B39B2" w14:textId="4A5DD480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message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/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cascade_levels</w:t>
            </w:r>
            <w:proofErr w:type="spellEnd"/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612519" w14:textId="54F6238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  <w:proofErr w:type="spellStart"/>
            <w:r w:rsidRPr="004373D5">
              <w:rPr>
                <w:rFonts w:ascii="Times New Roman" w:hAnsi="Times New Roman"/>
                <w:b/>
                <w:bCs/>
                <w:lang w:val="en-US" w:eastAsia="ru-RU"/>
              </w:rPr>
              <w:t>sms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1BD4ED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</w:p>
        </w:tc>
      </w:tr>
      <w:tr w:rsidR="004373D5" w:rsidRPr="004373D5" w14:paraId="4E99DAE8" w14:textId="77777777" w:rsidTr="00C150B1">
        <w:tc>
          <w:tcPr>
            <w:tcW w:w="2260" w:type="dxa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3CDA61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552" w:type="dxa"/>
            <w:vMerge/>
            <w:tcBorders>
              <w:left w:val="single" w:sz="6" w:space="0" w:color="C1C7D0"/>
              <w:right w:val="single" w:sz="6" w:space="0" w:color="C1C7D0"/>
            </w:tcBorders>
          </w:tcPr>
          <w:p w14:paraId="3468BCA5" w14:textId="213E76A4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9296E0" w14:textId="7454CA77" w:rsidR="0039312A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3E83B2D" wp14:editId="2F33289B">
                  <wp:extent cx="180975" cy="180975"/>
                  <wp:effectExtent l="0" t="0" r="9525" b="9525"/>
                  <wp:docPr id="19" name="Рисунок 19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B2EED6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93" w:type="dxa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814AF4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2549DC" w14:textId="4DE5C64D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B8EE47" w14:textId="0FF032D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Требуется обязательная регистрация.</w:t>
            </w:r>
          </w:p>
        </w:tc>
      </w:tr>
      <w:tr w:rsidR="004373D5" w:rsidRPr="004373D5" w14:paraId="44E1B106" w14:textId="77777777" w:rsidTr="00C150B1">
        <w:tc>
          <w:tcPr>
            <w:tcW w:w="2260" w:type="dxa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068E4C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552" w:type="dxa"/>
            <w:vMerge/>
            <w:tcBorders>
              <w:left w:val="single" w:sz="6" w:space="0" w:color="C1C7D0"/>
              <w:right w:val="single" w:sz="6" w:space="0" w:color="C1C7D0"/>
            </w:tcBorders>
          </w:tcPr>
          <w:p w14:paraId="49D2E002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8DE8F4" w14:textId="7CB2FCAA" w:rsidR="0039312A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99403DC" wp14:editId="3E6503BC">
                  <wp:extent cx="180975" cy="180975"/>
                  <wp:effectExtent l="0" t="0" r="9525" b="9525"/>
                  <wp:docPr id="20" name="Рисунок 20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2EAF7B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93" w:type="dxa"/>
            <w:vMerge/>
            <w:tcBorders>
              <w:left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0EEF87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07F2F9" w14:textId="5384C930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proofErr w:type="spellStart"/>
            <w:proofErr w:type="gramStart"/>
            <w:r w:rsidRPr="004373D5">
              <w:rPr>
                <w:rFonts w:ascii="Times New Roman" w:hAnsi="Times New Roman"/>
                <w:lang w:eastAsia="ru-RU"/>
              </w:rPr>
              <w:t>vk,ok</w:t>
            </w:r>
            <w:proofErr w:type="spellEnd"/>
            <w:proofErr w:type="gram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8EAF23" w14:textId="4223A1D4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Требуется обязательная регистрация. </w:t>
            </w:r>
          </w:p>
        </w:tc>
      </w:tr>
      <w:tr w:rsidR="004373D5" w:rsidRPr="004373D5" w14:paraId="0CAA34DB" w14:textId="77777777" w:rsidTr="00C150B1">
        <w:tc>
          <w:tcPr>
            <w:tcW w:w="2260" w:type="dxa"/>
            <w:vMerge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92FFF8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552" w:type="dxa"/>
            <w:vMerge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280F1F6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72B7B8" w14:textId="39E883A5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val="en-US" w:eastAsia="ru-RU"/>
              </w:rPr>
            </w:pPr>
            <w:r w:rsidRPr="004373D5">
              <w:rPr>
                <w:rFonts w:ascii="Times New Roman" w:hAnsi="Times New Roman"/>
                <w:b/>
                <w:bCs/>
                <w:lang w:val="en-US" w:eastAsia="ru-RU"/>
              </w:rPr>
              <w:t>-</w:t>
            </w:r>
          </w:p>
        </w:tc>
        <w:tc>
          <w:tcPr>
            <w:tcW w:w="1134" w:type="dxa"/>
            <w:vMerge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FED39A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93" w:type="dxa"/>
            <w:vMerge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0898E7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DECD93" w14:textId="09DD59A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/>
                <w:bCs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flash_call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A846A1" w14:textId="19B78430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bCs/>
                <w:lang w:eastAsia="ru-RU"/>
              </w:rPr>
            </w:pPr>
            <w:r w:rsidRPr="004373D5">
              <w:rPr>
                <w:rFonts w:ascii="Times New Roman" w:hAnsi="Times New Roman"/>
                <w:bCs/>
                <w:lang w:eastAsia="ru-RU"/>
              </w:rPr>
              <w:t>Не задается</w:t>
            </w:r>
          </w:p>
        </w:tc>
      </w:tr>
      <w:tr w:rsidR="004373D5" w:rsidRPr="004373D5" w14:paraId="559F2D4B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C29EC3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recipient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55BBEC86" w14:textId="78920605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Получатель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19467" w14:textId="5E6C0D7D" w:rsidR="0039312A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24E524B" wp14:editId="41B7F7F0">
                  <wp:extent cx="180975" cy="180975"/>
                  <wp:effectExtent l="0" t="0" r="9525" b="9525"/>
                  <wp:docPr id="21" name="Рисунок 21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B70D1B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7EAEE9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08DBE9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1A00D7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</w:tr>
      <w:tr w:rsidR="004373D5" w:rsidRPr="004373D5" w14:paraId="2CBD313D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EC47F9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messenger_type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7C6CD3E3" w14:textId="14FDE1BC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Тип канала для отправки сообщения клиенту (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sms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ok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flash_call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)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91FF57" w14:textId="256DB2B0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FD64F3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16AEE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406141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EE1E7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Если не </w:t>
            </w:r>
            <w:proofErr w:type="gramStart"/>
            <w:r w:rsidRPr="004373D5">
              <w:rPr>
                <w:rFonts w:ascii="Times New Roman" w:hAnsi="Times New Roman"/>
                <w:lang w:eastAsia="ru-RU"/>
              </w:rPr>
              <w:t>задан ,</w:t>
            </w:r>
            <w:proofErr w:type="gramEnd"/>
            <w:r w:rsidRPr="004373D5">
              <w:rPr>
                <w:rFonts w:ascii="Times New Roman" w:hAnsi="Times New Roman"/>
                <w:lang w:eastAsia="ru-RU"/>
              </w:rPr>
              <w:t xml:space="preserve"> то используется настроенный по умолчанию для клиента. </w:t>
            </w:r>
          </w:p>
        </w:tc>
      </w:tr>
      <w:tr w:rsidR="004373D5" w:rsidRPr="004373D5" w14:paraId="3047C00A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6C256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text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6DA69E72" w14:textId="6AC99CC5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Текст сообщения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FA1A01" w14:textId="6FAFADCC" w:rsidR="0039312A" w:rsidRPr="004373D5" w:rsidRDefault="005A4E9D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41AB5EE0" wp14:editId="66638346">
                  <wp:extent cx="180975" cy="180975"/>
                  <wp:effectExtent l="0" t="0" r="9525" b="9525"/>
                  <wp:docPr id="22" name="Рисунок 22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4A47B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E6CFEF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C3E814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B57E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</w:tr>
      <w:tr w:rsidR="004373D5" w:rsidRPr="004373D5" w14:paraId="010A97CB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59D9E7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lastRenderedPageBreak/>
              <w:t>client_cascade_message_id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689CAEA9" w14:textId="330E2F9E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Идентификатор каскадного сообщения в </w:t>
            </w:r>
            <w:proofErr w:type="gramStart"/>
            <w:r w:rsidRPr="004373D5">
              <w:rPr>
                <w:rFonts w:ascii="Times New Roman" w:hAnsi="Times New Roman"/>
                <w:lang w:eastAsia="ru-RU"/>
              </w:rPr>
              <w:t>ИС  Клиента</w:t>
            </w:r>
            <w:proofErr w:type="gramEnd"/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94988" w14:textId="2C197B51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56E5B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B741F8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6AB28A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518FE9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Уникальность гарантирует клиент</w:t>
            </w:r>
          </w:p>
        </w:tc>
      </w:tr>
      <w:tr w:rsidR="004373D5" w:rsidRPr="004373D5" w14:paraId="32173AE4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E0317C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client_message_id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478F3EC4" w14:textId="5186B4A8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Идентификатор сообщения в ИС Клиента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736C1" w14:textId="5DE57A3C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5C5DFF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ED38E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56D93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E00B1D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Уникальность гарантирует клиент</w:t>
            </w:r>
          </w:p>
        </w:tc>
      </w:tr>
      <w:tr w:rsidR="004373D5" w:rsidRPr="004373D5" w14:paraId="3D393135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0CB95D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ttl_abs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70273A05" w14:textId="6E46A988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Время жизни сообщения в секундах (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unixtime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). Абсолютный формат. </w:t>
            </w:r>
          </w:p>
        </w:tc>
        <w:tc>
          <w:tcPr>
            <w:tcW w:w="709" w:type="dxa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2FFC3A" w14:textId="5D67BF6A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C15EF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125C00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602E50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63C03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</w:tr>
      <w:tr w:rsidR="004373D5" w:rsidRPr="004373D5" w14:paraId="2997CE8A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C0DA50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ttl_rel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554DCA20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Время жизни сообщения в секундах. Относительный формат. (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default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сутки)</w:t>
            </w:r>
          </w:p>
          <w:p w14:paraId="41031FFB" w14:textId="245020C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Не менее 15 секунд и не более 86400 секунд. </w:t>
            </w:r>
          </w:p>
        </w:tc>
        <w:tc>
          <w:tcPr>
            <w:tcW w:w="709" w:type="dxa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48429F3" w14:textId="2BE9BCF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D49FE8E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77F06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10988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7073B4" w14:textId="197092B3" w:rsidR="00BA6A92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Если не задан, то по </w:t>
            </w:r>
            <w:r w:rsidR="00BA6A92" w:rsidRPr="004373D5">
              <w:rPr>
                <w:rFonts w:ascii="Times New Roman" w:hAnsi="Times New Roman"/>
                <w:lang w:eastAsia="ru-RU"/>
              </w:rPr>
              <w:t>умолчанию:</w:t>
            </w:r>
          </w:p>
          <w:p w14:paraId="54048DBD" w14:textId="77777777" w:rsidR="00BA6A92" w:rsidRPr="004373D5" w:rsidRDefault="00BA6A92" w:rsidP="00BA6A92">
            <w:pPr>
              <w:pStyle w:val="af"/>
              <w:numPr>
                <w:ilvl w:val="0"/>
                <w:numId w:val="14"/>
              </w:numPr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для </w:t>
            </w:r>
            <w:r w:rsidRPr="004373D5">
              <w:rPr>
                <w:rFonts w:ascii="Times New Roman" w:hAnsi="Times New Roman"/>
                <w:lang w:val="en-US" w:eastAsia="ru-RU"/>
              </w:rPr>
              <w:t>SMS</w:t>
            </w:r>
            <w:r w:rsidRPr="004373D5">
              <w:rPr>
                <w:rFonts w:ascii="Times New Roman" w:hAnsi="Times New Roman"/>
                <w:lang w:eastAsia="ru-RU"/>
              </w:rPr>
              <w:t>:</w:t>
            </w:r>
          </w:p>
          <w:p w14:paraId="13120A6A" w14:textId="4B0D3058" w:rsidR="00BA6A92" w:rsidRPr="004373D5" w:rsidRDefault="0039312A" w:rsidP="00BA6A92">
            <w:pPr>
              <w:pStyle w:val="af"/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validity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= 529300 (4320 минут) (3 суток)</w:t>
            </w:r>
            <w:r w:rsidR="00BA6A92" w:rsidRPr="004373D5">
              <w:rPr>
                <w:rFonts w:ascii="Times New Roman" w:hAnsi="Times New Roman"/>
                <w:lang w:eastAsia="ru-RU"/>
              </w:rPr>
              <w:t>;</w:t>
            </w:r>
          </w:p>
          <w:p w14:paraId="03FBF9B4" w14:textId="77777777" w:rsidR="00BA6A92" w:rsidRPr="004373D5" w:rsidRDefault="00BA6A92" w:rsidP="00BA6A92">
            <w:pPr>
              <w:pStyle w:val="af"/>
              <w:numPr>
                <w:ilvl w:val="0"/>
                <w:numId w:val="14"/>
              </w:numPr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для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r w:rsidRPr="004373D5">
              <w:rPr>
                <w:rFonts w:ascii="Times New Roman" w:hAnsi="Times New Roman"/>
                <w:lang w:val="en-US" w:eastAsia="ru-RU"/>
              </w:rPr>
              <w:t>ok</w:t>
            </w:r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val="en-US" w:eastAsia="ru-RU"/>
              </w:rPr>
              <w:t>vk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:</w:t>
            </w:r>
          </w:p>
          <w:p w14:paraId="561E595F" w14:textId="77777777" w:rsidR="000646C2" w:rsidRPr="004373D5" w:rsidRDefault="0039312A" w:rsidP="00BA6A92">
            <w:pPr>
              <w:pStyle w:val="af"/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validity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= 86400 (1440 минут) (сутки)</w:t>
            </w:r>
            <w:r w:rsidR="00BA6A92" w:rsidRPr="004373D5">
              <w:rPr>
                <w:rFonts w:ascii="Times New Roman" w:hAnsi="Times New Roman"/>
                <w:lang w:eastAsia="ru-RU"/>
              </w:rPr>
              <w:t>.</w:t>
            </w:r>
          </w:p>
          <w:p w14:paraId="5BDBEA9D" w14:textId="77777777" w:rsidR="00AE1EC2" w:rsidRPr="004373D5" w:rsidRDefault="00AE1EC2" w:rsidP="00AE1EC2">
            <w:pPr>
              <w:ind w:firstLine="0"/>
              <w:jc w:val="left"/>
              <w:rPr>
                <w:rFonts w:ascii="Times New Roman" w:hAnsi="Times New Roman"/>
                <w:i/>
                <w:iCs/>
                <w:lang w:eastAsia="ru-RU"/>
              </w:rPr>
            </w:pPr>
            <w:r w:rsidRPr="004373D5">
              <w:rPr>
                <w:rFonts w:ascii="Times New Roman" w:hAnsi="Times New Roman"/>
                <w:i/>
                <w:iCs/>
                <w:lang w:eastAsia="ru-RU"/>
              </w:rPr>
              <w:t>Логика:</w:t>
            </w:r>
          </w:p>
          <w:p w14:paraId="1EC45DB5" w14:textId="77777777" w:rsidR="00AE1EC2" w:rsidRPr="004373D5" w:rsidRDefault="00AE1EC2" w:rsidP="00AE1EC2">
            <w:pPr>
              <w:pStyle w:val="af"/>
              <w:numPr>
                <w:ilvl w:val="0"/>
                <w:numId w:val="15"/>
              </w:numPr>
              <w:jc w:val="left"/>
              <w:rPr>
                <w:rFonts w:ascii="Times New Roman" w:hAnsi="Times New Roman"/>
                <w:i/>
                <w:iCs/>
                <w:lang w:eastAsia="ru-RU"/>
              </w:rPr>
            </w:pPr>
            <w:r w:rsidRPr="004373D5">
              <w:rPr>
                <w:rFonts w:ascii="Times New Roman" w:hAnsi="Times New Roman"/>
                <w:i/>
                <w:iCs/>
                <w:lang w:eastAsia="ru-RU"/>
              </w:rPr>
              <w:t xml:space="preserve">Если задан срок жизни, </w:t>
            </w:r>
            <w:proofErr w:type="spellStart"/>
            <w:r w:rsidRPr="004373D5">
              <w:rPr>
                <w:rFonts w:ascii="Times New Roman" w:hAnsi="Times New Roman"/>
                <w:i/>
                <w:iCs/>
                <w:lang w:eastAsia="ru-RU"/>
              </w:rPr>
              <w:t>берëм</w:t>
            </w:r>
            <w:proofErr w:type="spellEnd"/>
            <w:r w:rsidRPr="004373D5">
              <w:rPr>
                <w:rFonts w:ascii="Times New Roman" w:hAnsi="Times New Roman"/>
                <w:i/>
                <w:iCs/>
                <w:lang w:eastAsia="ru-RU"/>
              </w:rPr>
              <w:t xml:space="preserve"> его</w:t>
            </w:r>
          </w:p>
          <w:p w14:paraId="6E4BA5F8" w14:textId="77777777" w:rsidR="00AE1EC2" w:rsidRPr="004373D5" w:rsidRDefault="00AE1EC2" w:rsidP="00AE1EC2">
            <w:pPr>
              <w:pStyle w:val="af"/>
              <w:numPr>
                <w:ilvl w:val="0"/>
                <w:numId w:val="15"/>
              </w:numPr>
              <w:jc w:val="left"/>
              <w:rPr>
                <w:rFonts w:ascii="Times New Roman" w:hAnsi="Times New Roman"/>
                <w:i/>
                <w:iCs/>
                <w:lang w:eastAsia="ru-RU"/>
              </w:rPr>
            </w:pPr>
            <w:r w:rsidRPr="004373D5">
              <w:rPr>
                <w:rFonts w:ascii="Times New Roman" w:hAnsi="Times New Roman"/>
                <w:i/>
                <w:iCs/>
                <w:lang w:eastAsia="ru-RU"/>
              </w:rPr>
              <w:t xml:space="preserve">Если не задан, </w:t>
            </w:r>
            <w:proofErr w:type="spellStart"/>
            <w:r w:rsidRPr="004373D5">
              <w:rPr>
                <w:rFonts w:ascii="Times New Roman" w:hAnsi="Times New Roman"/>
                <w:i/>
                <w:iCs/>
                <w:lang w:eastAsia="ru-RU"/>
              </w:rPr>
              <w:t>берëм</w:t>
            </w:r>
            <w:proofErr w:type="spellEnd"/>
            <w:r w:rsidRPr="004373D5">
              <w:rPr>
                <w:rFonts w:ascii="Times New Roman" w:hAnsi="Times New Roman"/>
                <w:i/>
                <w:iCs/>
                <w:lang w:eastAsia="ru-RU"/>
              </w:rPr>
              <w:t xml:space="preserve"> 3 суток.</w:t>
            </w:r>
          </w:p>
          <w:p w14:paraId="0CFEE4AF" w14:textId="67ECEC3A" w:rsidR="00AE1EC2" w:rsidRPr="004373D5" w:rsidRDefault="00AE1EC2" w:rsidP="00AE1EC2">
            <w:pPr>
              <w:pStyle w:val="af"/>
              <w:numPr>
                <w:ilvl w:val="0"/>
                <w:numId w:val="15"/>
              </w:numPr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i/>
                <w:iCs/>
                <w:lang w:eastAsia="ru-RU"/>
              </w:rPr>
              <w:t xml:space="preserve">В случае </w:t>
            </w:r>
            <w:proofErr w:type="spellStart"/>
            <w:r w:rsidRPr="004373D5">
              <w:rPr>
                <w:rFonts w:ascii="Times New Roman" w:hAnsi="Times New Roman"/>
                <w:i/>
                <w:iCs/>
                <w:lang w:eastAsia="ru-RU"/>
              </w:rPr>
              <w:t>vk_ok</w:t>
            </w:r>
            <w:proofErr w:type="spellEnd"/>
            <w:r w:rsidRPr="004373D5">
              <w:rPr>
                <w:rFonts w:ascii="Times New Roman" w:hAnsi="Times New Roman"/>
                <w:i/>
                <w:iCs/>
                <w:lang w:eastAsia="ru-RU"/>
              </w:rPr>
              <w:t xml:space="preserve"> имеющийся срок жизни с предыдущего шага либо сокращаем до суток, если он больше суток, либо повышаем до минуты, если он </w:t>
            </w:r>
            <w:r w:rsidRPr="004373D5">
              <w:rPr>
                <w:rFonts w:ascii="Times New Roman" w:hAnsi="Times New Roman"/>
                <w:i/>
                <w:iCs/>
                <w:lang w:eastAsia="ru-RU"/>
              </w:rPr>
              <w:lastRenderedPageBreak/>
              <w:t xml:space="preserve">меньше минуты, а просроченные сообщения игнорируем и не отправляем, если срок уже </w:t>
            </w:r>
            <w:proofErr w:type="spellStart"/>
            <w:r w:rsidRPr="004373D5">
              <w:rPr>
                <w:rFonts w:ascii="Times New Roman" w:hAnsi="Times New Roman"/>
                <w:i/>
                <w:iCs/>
                <w:lang w:eastAsia="ru-RU"/>
              </w:rPr>
              <w:t>истëк</w:t>
            </w:r>
            <w:proofErr w:type="spellEnd"/>
            <w:r w:rsidRPr="004373D5">
              <w:rPr>
                <w:rFonts w:ascii="Times New Roman" w:hAnsi="Times New Roman"/>
                <w:i/>
                <w:iCs/>
                <w:lang w:eastAsia="ru-RU"/>
              </w:rPr>
              <w:t>.</w:t>
            </w:r>
          </w:p>
        </w:tc>
      </w:tr>
      <w:tr w:rsidR="004373D5" w:rsidRPr="004373D5" w14:paraId="4D1C01E0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A187FD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lastRenderedPageBreak/>
              <w:t>button_caption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6F6D1311" w14:textId="0B67A2B9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Название кнопки.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EAD306" w14:textId="4C302E4D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E460C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C2356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message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/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cascade_levels</w:t>
            </w:r>
            <w:proofErr w:type="spellEnd"/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8720E8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7426C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Длина текста не может превышать 10 символов для кириллицы и 20 символов для латиницы</w:t>
            </w:r>
          </w:p>
        </w:tc>
      </w:tr>
      <w:tr w:rsidR="004373D5" w:rsidRPr="004373D5" w14:paraId="6A943837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DE5F8A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button_url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6BFB2706" w14:textId="21DA584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Общедоступный URL-адрес внешнего ресурса, на который выполняется переход по нажатию кнопки.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041FB9" w14:textId="46815DE0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42004F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12932B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message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/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cascade_levels</w:t>
            </w:r>
            <w:proofErr w:type="spellEnd"/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A4A281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59AECF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URL для ссылки должен начинаться на http:// или https://. Максимум 2048 символов.</w:t>
            </w:r>
          </w:p>
        </w:tc>
      </w:tr>
      <w:tr w:rsidR="004373D5" w:rsidRPr="004373D5" w14:paraId="6CAC1141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3EF732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image_url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4B3D5A73" w14:textId="5079FAD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Общедоступный URL-адрес изображения.</w:t>
            </w:r>
          </w:p>
        </w:tc>
        <w:tc>
          <w:tcPr>
            <w:tcW w:w="709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9E2AD4" w14:textId="1D150A6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DDF5FC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329EC2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message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/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cascade_levels</w:t>
            </w:r>
            <w:proofErr w:type="spellEnd"/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016CFD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</w:p>
        </w:tc>
        <w:tc>
          <w:tcPr>
            <w:tcW w:w="433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011C6B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</w:tr>
      <w:tr w:rsidR="004373D5" w:rsidRPr="004373D5" w14:paraId="14742A9A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EC880E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deliv_timeout_abs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72C4D36F" w14:textId="7A60CA8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Время ожидания статуса «Доставлено» в секундах (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unixtime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). Только для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msg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_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type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ok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. Абсолютный формат. </w:t>
            </w:r>
          </w:p>
        </w:tc>
        <w:tc>
          <w:tcPr>
            <w:tcW w:w="709" w:type="dxa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C5C0C" w14:textId="0BC3D4BB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D425D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String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BC1E6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E6BD25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26A37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deliv_timeout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</w:t>
            </w:r>
            <w:proofErr w:type="gramStart"/>
            <w:r w:rsidRPr="004373D5">
              <w:rPr>
                <w:rFonts w:ascii="Times New Roman" w:hAnsi="Times New Roman"/>
                <w:lang w:eastAsia="ru-RU"/>
              </w:rPr>
              <w:t>&lt; TTL</w:t>
            </w:r>
            <w:proofErr w:type="gramEnd"/>
            <w:r w:rsidRPr="004373D5">
              <w:rPr>
                <w:rFonts w:ascii="Times New Roman" w:hAnsi="Times New Roman"/>
                <w:lang w:eastAsia="ru-RU"/>
              </w:rPr>
              <w:t xml:space="preserve"> в большинстве случаев. (рекомендация)</w:t>
            </w:r>
          </w:p>
          <w:p w14:paraId="61019313" w14:textId="77777777" w:rsidR="0039312A" w:rsidRPr="004373D5" w:rsidRDefault="0039312A" w:rsidP="0039312A">
            <w:pPr>
              <w:spacing w:before="150"/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>(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default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1/2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ttl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>)</w:t>
            </w:r>
          </w:p>
        </w:tc>
      </w:tr>
      <w:tr w:rsidR="0039312A" w:rsidRPr="004373D5" w14:paraId="24F787B2" w14:textId="77777777" w:rsidTr="00C150B1">
        <w:tc>
          <w:tcPr>
            <w:tcW w:w="22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31A73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proofErr w:type="spellStart"/>
            <w:r w:rsidRPr="004373D5">
              <w:rPr>
                <w:rFonts w:ascii="Times New Roman" w:hAnsi="Times New Roman"/>
                <w:lang w:eastAsia="ru-RU"/>
              </w:rPr>
              <w:t>deliv_timeout_rel</w:t>
            </w:r>
            <w:proofErr w:type="spellEnd"/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</w:tcPr>
          <w:p w14:paraId="3558652C" w14:textId="03F3F4AC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  <w:r w:rsidRPr="004373D5">
              <w:rPr>
                <w:rFonts w:ascii="Times New Roman" w:hAnsi="Times New Roman"/>
                <w:lang w:eastAsia="ru-RU"/>
              </w:rPr>
              <w:t xml:space="preserve">Время ожидания статуса «Доставлено» в секундах. Только для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msg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_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type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viber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vk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, </w:t>
            </w:r>
            <w:proofErr w:type="spellStart"/>
            <w:r w:rsidRPr="004373D5">
              <w:rPr>
                <w:rFonts w:ascii="Times New Roman" w:hAnsi="Times New Roman"/>
                <w:lang w:eastAsia="ru-RU"/>
              </w:rPr>
              <w:t>ok</w:t>
            </w:r>
            <w:proofErr w:type="spellEnd"/>
            <w:r w:rsidRPr="004373D5">
              <w:rPr>
                <w:rFonts w:ascii="Times New Roman" w:hAnsi="Times New Roman"/>
                <w:lang w:eastAsia="ru-RU"/>
              </w:rPr>
              <w:t xml:space="preserve">. Не менее 15 секунд и не </w:t>
            </w:r>
            <w:r w:rsidRPr="004373D5">
              <w:rPr>
                <w:rFonts w:ascii="Times New Roman" w:hAnsi="Times New Roman"/>
                <w:lang w:eastAsia="ru-RU"/>
              </w:rPr>
              <w:lastRenderedPageBreak/>
              <w:t>более 86400 секунд. Относительный формат. </w:t>
            </w:r>
          </w:p>
        </w:tc>
        <w:tc>
          <w:tcPr>
            <w:tcW w:w="709" w:type="dxa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63AA9EE" w14:textId="03F050CC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3960EEA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C6FFCC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501850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331" w:type="dxa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9686500" w14:textId="77777777" w:rsidR="0039312A" w:rsidRPr="004373D5" w:rsidRDefault="0039312A" w:rsidP="0039312A">
            <w:pPr>
              <w:ind w:firstLine="0"/>
              <w:jc w:val="left"/>
              <w:rPr>
                <w:rFonts w:ascii="Times New Roman" w:hAnsi="Times New Roman"/>
                <w:lang w:eastAsia="ru-RU"/>
              </w:rPr>
            </w:pPr>
          </w:p>
        </w:tc>
      </w:tr>
    </w:tbl>
    <w:p w14:paraId="2137ABA9" w14:textId="6FC12CD6" w:rsidR="00443518" w:rsidRPr="004373D5" w:rsidRDefault="00443518" w:rsidP="00446262">
      <w:pPr>
        <w:rPr>
          <w:rFonts w:ascii="Times New Roman" w:hAnsi="Times New Roman"/>
        </w:rPr>
      </w:pPr>
    </w:p>
    <w:p w14:paraId="26D8B4DA" w14:textId="77777777" w:rsidR="00D205C7" w:rsidRPr="004373D5" w:rsidRDefault="00D205C7" w:rsidP="00446262">
      <w:pPr>
        <w:rPr>
          <w:rFonts w:ascii="Times New Roman" w:hAnsi="Times New Roman"/>
        </w:rPr>
      </w:pPr>
    </w:p>
    <w:p w14:paraId="39A32647" w14:textId="77777777" w:rsidR="00D205C7" w:rsidRPr="004373D5" w:rsidRDefault="00D205C7">
      <w:pPr>
        <w:spacing w:after="160" w:line="259" w:lineRule="auto"/>
        <w:ind w:firstLine="0"/>
        <w:jc w:val="left"/>
        <w:rPr>
          <w:rFonts w:ascii="Times New Roman" w:hAnsi="Times New Roman"/>
        </w:rPr>
        <w:sectPr w:rsidR="00D205C7" w:rsidRPr="004373D5" w:rsidSect="00C150B1">
          <w:type w:val="continuous"/>
          <w:pgSz w:w="16838" w:h="11906" w:orient="landscape" w:code="9"/>
          <w:pgMar w:top="1701" w:right="993" w:bottom="851" w:left="993" w:header="708" w:footer="708" w:gutter="0"/>
          <w:cols w:space="708"/>
          <w:docGrid w:linePitch="360"/>
        </w:sectPr>
      </w:pPr>
      <w:r w:rsidRPr="004373D5">
        <w:rPr>
          <w:rFonts w:ascii="Times New Roman" w:hAnsi="Times New Roman"/>
        </w:rPr>
        <w:br w:type="page"/>
      </w:r>
    </w:p>
    <w:p w14:paraId="527E9588" w14:textId="2958F4AF" w:rsidR="00D205C7" w:rsidRPr="004373D5" w:rsidRDefault="00D205C7" w:rsidP="004373D5">
      <w:pPr>
        <w:pStyle w:val="1"/>
        <w:numPr>
          <w:ilvl w:val="0"/>
          <w:numId w:val="0"/>
        </w:numPr>
        <w:ind w:left="1429" w:hanging="1429"/>
        <w:rPr>
          <w:rFonts w:ascii="Times New Roman" w:hAnsi="Times New Roman" w:cs="Times New Roman"/>
        </w:rPr>
      </w:pPr>
      <w:bookmarkStart w:id="11" w:name="_Toc193202793"/>
      <w:r w:rsidRPr="004373D5">
        <w:rPr>
          <w:rFonts w:ascii="Times New Roman" w:hAnsi="Times New Roman" w:cs="Times New Roman"/>
        </w:rPr>
        <w:lastRenderedPageBreak/>
        <w:t xml:space="preserve">Пример отправки сообщения </w:t>
      </w:r>
      <w:proofErr w:type="spellStart"/>
      <w:r w:rsidR="009F0153" w:rsidRPr="004373D5">
        <w:rPr>
          <w:rFonts w:ascii="Times New Roman" w:hAnsi="Times New Roman" w:cs="Times New Roman"/>
          <w:lang w:val="en-US"/>
        </w:rPr>
        <w:t>sms</w:t>
      </w:r>
      <w:bookmarkEnd w:id="11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0C155C1C" w14:textId="77777777" w:rsidTr="00D205C7">
        <w:tc>
          <w:tcPr>
            <w:tcW w:w="9345" w:type="dxa"/>
          </w:tcPr>
          <w:p w14:paraId="3B0319A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00FCC74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7C76E3C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"login":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example_login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780D77C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"password":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example_password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37B9DA8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7000310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52667D5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"message": {</w:t>
            </w:r>
          </w:p>
          <w:p w14:paraId="40E24BE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44863DE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6D0172C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"originator":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example_originator_name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6B9C138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"recipient": "79001001010",</w:t>
            </w:r>
          </w:p>
          <w:p w14:paraId="5DA7065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"text": "example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text"</w:t>
            </w:r>
          </w:p>
          <w:p w14:paraId="6BAA92F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09D4EE6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2E5EF623" w14:textId="48CA3218" w:rsidR="00D205C7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5273260B" w14:textId="77777777" w:rsidR="004373D5" w:rsidRDefault="004373D5" w:rsidP="004373D5"/>
    <w:p w14:paraId="18BDF5CF" w14:textId="54AF9E29" w:rsidR="00D205C7" w:rsidRPr="004373D5" w:rsidRDefault="00D205C7" w:rsidP="004373D5">
      <w:pPr>
        <w:pStyle w:val="1"/>
        <w:numPr>
          <w:ilvl w:val="0"/>
          <w:numId w:val="0"/>
        </w:numPr>
        <w:ind w:left="1429" w:hanging="1429"/>
        <w:rPr>
          <w:rFonts w:ascii="Times New Roman" w:hAnsi="Times New Roman" w:cs="Times New Roman"/>
          <w:lang w:val="en-US"/>
        </w:rPr>
      </w:pPr>
      <w:bookmarkStart w:id="12" w:name="_Toc193202794"/>
      <w:r w:rsidRPr="004373D5">
        <w:rPr>
          <w:rFonts w:ascii="Times New Roman" w:hAnsi="Times New Roman" w:cs="Times New Roman"/>
        </w:rPr>
        <w:t>Пример отправки сообщения</w:t>
      </w:r>
      <w:r w:rsidR="009F0153" w:rsidRPr="004373D5">
        <w:rPr>
          <w:rFonts w:ascii="Times New Roman" w:hAnsi="Times New Roman" w:cs="Times New Roman"/>
        </w:rPr>
        <w:t xml:space="preserve"> </w:t>
      </w:r>
      <w:proofErr w:type="spellStart"/>
      <w:r w:rsidR="009F0153" w:rsidRPr="004373D5">
        <w:rPr>
          <w:rFonts w:ascii="Times New Roman" w:hAnsi="Times New Roman" w:cs="Times New Roman"/>
          <w:lang w:val="en-US"/>
        </w:rPr>
        <w:t>v</w:t>
      </w:r>
      <w:r w:rsidRPr="004373D5">
        <w:rPr>
          <w:rFonts w:ascii="Times New Roman" w:hAnsi="Times New Roman" w:cs="Times New Roman"/>
          <w:lang w:val="en-US"/>
        </w:rPr>
        <w:t>iber</w:t>
      </w:r>
      <w:bookmarkEnd w:id="12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15FCCFC6" w14:textId="77777777" w:rsidTr="00D205C7">
        <w:tc>
          <w:tcPr>
            <w:tcW w:w="9345" w:type="dxa"/>
          </w:tcPr>
          <w:p w14:paraId="33CBD1A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2D37470B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3CAD342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"login":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example_login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BB5CC9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"password":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example_password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6876F80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3715F45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604B989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"message": {</w:t>
            </w:r>
          </w:p>
          <w:p w14:paraId="4F2A347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viber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212BC85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27B1AF4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"originator":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example_originator_name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669D684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"recipient": "79001001010",</w:t>
            </w:r>
          </w:p>
          <w:p w14:paraId="3FB5EB1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"text": "example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viber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text"</w:t>
            </w:r>
          </w:p>
          <w:p w14:paraId="4109C5C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2EF4272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6136FFB6" w14:textId="678EB2D2" w:rsidR="00D205C7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25792866" w14:textId="77777777" w:rsidR="004373D5" w:rsidRDefault="004373D5" w:rsidP="004373D5"/>
    <w:p w14:paraId="60E201A8" w14:textId="2070E11F" w:rsidR="00443518" w:rsidRPr="004373D5" w:rsidRDefault="00D205C7" w:rsidP="004373D5">
      <w:pPr>
        <w:pStyle w:val="1"/>
        <w:numPr>
          <w:ilvl w:val="0"/>
          <w:numId w:val="0"/>
        </w:numPr>
        <w:rPr>
          <w:rFonts w:ascii="Times New Roman" w:hAnsi="Times New Roman" w:cs="Times New Roman"/>
          <w:lang w:val="en-US"/>
        </w:rPr>
      </w:pPr>
      <w:bookmarkStart w:id="13" w:name="_Toc193202795"/>
      <w:r w:rsidRPr="004373D5">
        <w:rPr>
          <w:rFonts w:ascii="Times New Roman" w:hAnsi="Times New Roman" w:cs="Times New Roman"/>
        </w:rPr>
        <w:t>Пример отправки сообщения</w:t>
      </w:r>
      <w:r w:rsidRPr="004373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A044F" w:rsidRPr="004373D5">
        <w:rPr>
          <w:rFonts w:ascii="Times New Roman" w:hAnsi="Times New Roman" w:cs="Times New Roman"/>
          <w:lang w:val="en-US"/>
        </w:rPr>
        <w:t>vk</w:t>
      </w:r>
      <w:bookmarkEnd w:id="13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12B7EAB7" w14:textId="77777777" w:rsidTr="00D205C7">
        <w:tc>
          <w:tcPr>
            <w:tcW w:w="9345" w:type="dxa"/>
          </w:tcPr>
          <w:p w14:paraId="3765158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3BF6A73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007AC3E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"login":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example_login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00BA283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"password":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example_password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00A6BCA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179F0CE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4BBE725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"message": {</w:t>
            </w:r>
          </w:p>
          <w:p w14:paraId="643493D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vk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018087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450A0FB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"originator":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example_originator_name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2E094EF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"recipient": "79001001010",</w:t>
            </w:r>
          </w:p>
          <w:p w14:paraId="362867F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"text": "example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vk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text"</w:t>
            </w:r>
          </w:p>
          <w:p w14:paraId="4729A56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23BB5A7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601EA54A" w14:textId="658AD009" w:rsidR="00D205C7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09202D0D" w14:textId="77777777" w:rsidR="00D205C7" w:rsidRPr="004373D5" w:rsidRDefault="00D205C7" w:rsidP="004373D5">
      <w:pPr>
        <w:rPr>
          <w:lang w:val="en-US"/>
        </w:rPr>
      </w:pPr>
    </w:p>
    <w:p w14:paraId="018CEC7B" w14:textId="5B451DF1" w:rsidR="00D205C7" w:rsidRPr="004373D5" w:rsidRDefault="00D205C7" w:rsidP="00D205C7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14" w:name="_Toc193202796"/>
      <w:r w:rsidRPr="004373D5">
        <w:rPr>
          <w:rFonts w:ascii="Times New Roman" w:hAnsi="Times New Roman" w:cs="Times New Roman"/>
        </w:rPr>
        <w:lastRenderedPageBreak/>
        <w:t xml:space="preserve">Пример отправки сообщения </w:t>
      </w:r>
      <w:r w:rsidR="00A96BEC" w:rsidRPr="004373D5">
        <w:rPr>
          <w:rFonts w:ascii="Times New Roman" w:hAnsi="Times New Roman" w:cs="Times New Roman"/>
          <w:lang w:val="en-US"/>
        </w:rPr>
        <w:t>flash</w:t>
      </w:r>
      <w:r w:rsidR="00A96BEC" w:rsidRPr="004373D5">
        <w:rPr>
          <w:rFonts w:ascii="Times New Roman" w:hAnsi="Times New Roman" w:cs="Times New Roman"/>
        </w:rPr>
        <w:t>_</w:t>
      </w:r>
      <w:r w:rsidR="00A96BEC" w:rsidRPr="004373D5">
        <w:rPr>
          <w:rFonts w:ascii="Times New Roman" w:hAnsi="Times New Roman" w:cs="Times New Roman"/>
          <w:lang w:val="en-US"/>
        </w:rPr>
        <w:t>call</w:t>
      </w:r>
      <w:bookmarkEnd w:id="14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40AB7129" w14:textId="77777777" w:rsidTr="00A96BEC">
        <w:tc>
          <w:tcPr>
            <w:tcW w:w="9345" w:type="dxa"/>
          </w:tcPr>
          <w:p w14:paraId="364D9A6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5A29FF5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1835B23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"login":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example_login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F02498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"password":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example_password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75CCD68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4E4EE23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434A3F4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"message": {</w:t>
            </w:r>
          </w:p>
          <w:p w14:paraId="1269C5E8" w14:textId="07CCC199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</w:t>
            </w: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7EDA239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flash_call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1193DDD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"recipient": "79001001010"</w:t>
            </w:r>
          </w:p>
          <w:p w14:paraId="70B2BC0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13E51FF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59983EBB" w14:textId="5808B154" w:rsidR="00A96BEC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481233AF" w14:textId="7D5599F6" w:rsidR="00443518" w:rsidRPr="004373D5" w:rsidRDefault="00443518" w:rsidP="004373D5"/>
    <w:p w14:paraId="06E9697E" w14:textId="02B0FF30" w:rsidR="009F0153" w:rsidRPr="004373D5" w:rsidRDefault="009F0153" w:rsidP="009F0153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15" w:name="_Toc193202797"/>
      <w:r w:rsidRPr="004373D5">
        <w:rPr>
          <w:rFonts w:ascii="Times New Roman" w:hAnsi="Times New Roman" w:cs="Times New Roman"/>
        </w:rPr>
        <w:t xml:space="preserve">Пример отправки сообщения </w:t>
      </w:r>
      <w:proofErr w:type="spellStart"/>
      <w:r w:rsidRPr="004373D5">
        <w:rPr>
          <w:rFonts w:ascii="Times New Roman" w:hAnsi="Times New Roman" w:cs="Times New Roman"/>
          <w:lang w:val="en-US"/>
        </w:rPr>
        <w:t>viber</w:t>
      </w:r>
      <w:proofErr w:type="spellEnd"/>
      <w:r w:rsidRPr="004373D5">
        <w:rPr>
          <w:rFonts w:ascii="Times New Roman" w:hAnsi="Times New Roman" w:cs="Times New Roman"/>
        </w:rPr>
        <w:t>+</w:t>
      </w:r>
      <w:proofErr w:type="spellStart"/>
      <w:r w:rsidRPr="004373D5">
        <w:rPr>
          <w:rFonts w:ascii="Times New Roman" w:hAnsi="Times New Roman" w:cs="Times New Roman"/>
          <w:lang w:val="en-US"/>
        </w:rPr>
        <w:t>sms</w:t>
      </w:r>
      <w:bookmarkEnd w:id="15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6BEFB6AF" w14:textId="77777777" w:rsidTr="009F0153">
        <w:tc>
          <w:tcPr>
            <w:tcW w:w="9345" w:type="dxa"/>
          </w:tcPr>
          <w:p w14:paraId="2B21A55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44D0E7D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1D5B699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"login":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example_login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6EEA61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"password":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example_password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1C65965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0045825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05A60B5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"message": {</w:t>
            </w:r>
          </w:p>
          <w:p w14:paraId="4E0CCF6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_cascade_message_id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5C7CCA3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"originator":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example_originator_name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3A666AF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"recipient": "79001001010",</w:t>
            </w:r>
          </w:p>
          <w:p w14:paraId="0623189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"text": "example default text for cascade message",</w:t>
            </w:r>
          </w:p>
          <w:p w14:paraId="0B72566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_levels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{</w:t>
            </w:r>
          </w:p>
          <w:p w14:paraId="3C69A48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"1": {</w:t>
            </w:r>
          </w:p>
          <w:p w14:paraId="3BDAAE1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"msg_8375661",</w:t>
            </w:r>
          </w:p>
          <w:p w14:paraId="4F5534F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viber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12DCEF2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"originator":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example_viber_originator_name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40D03AD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image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_url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"https://office.ru/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im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/logo1.gif",</w:t>
            </w:r>
          </w:p>
          <w:p w14:paraId="0F6ED58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button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_url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"https://easy-sms.ru",</w:t>
            </w:r>
          </w:p>
          <w:p w14:paraId="2A025A1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button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_caption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"button caption text"</w:t>
            </w:r>
          </w:p>
          <w:p w14:paraId="3746C0C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},</w:t>
            </w:r>
          </w:p>
          <w:p w14:paraId="305D7FE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"2": {</w:t>
            </w:r>
          </w:p>
          <w:p w14:paraId="0DFFDDCB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"msg_8375662",</w:t>
            </w:r>
          </w:p>
          <w:p w14:paraId="2BEC5C4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259E18F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"text": "short text for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3D2FB20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}</w:t>
            </w:r>
          </w:p>
          <w:p w14:paraId="69CCFC7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}</w:t>
            </w:r>
          </w:p>
          <w:p w14:paraId="77FE908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7BFCBFA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20FB837B" w14:textId="2A512D54" w:rsidR="009F0153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755685EA" w14:textId="77777777" w:rsidR="009F0153" w:rsidRPr="004373D5" w:rsidRDefault="009F0153" w:rsidP="009F0153">
      <w:pPr>
        <w:rPr>
          <w:rFonts w:ascii="Times New Roman" w:hAnsi="Times New Roman"/>
          <w:lang w:val="en-US"/>
        </w:rPr>
      </w:pPr>
    </w:p>
    <w:p w14:paraId="34DF49F8" w14:textId="77777777" w:rsidR="000A044F" w:rsidRPr="004373D5" w:rsidRDefault="000A044F">
      <w:pPr>
        <w:spacing w:after="160" w:line="259" w:lineRule="auto"/>
        <w:ind w:firstLine="0"/>
        <w:jc w:val="left"/>
        <w:rPr>
          <w:rFonts w:ascii="Times New Roman" w:hAnsi="Times New Roman"/>
          <w:b/>
          <w:bCs/>
          <w:kern w:val="2"/>
          <w:sz w:val="32"/>
          <w:szCs w:val="32"/>
        </w:rPr>
      </w:pPr>
      <w:r w:rsidRPr="004373D5">
        <w:rPr>
          <w:rFonts w:ascii="Times New Roman" w:hAnsi="Times New Roman"/>
        </w:rPr>
        <w:br w:type="page"/>
      </w:r>
    </w:p>
    <w:p w14:paraId="580066F4" w14:textId="307F93E1" w:rsidR="00443518" w:rsidRPr="004373D5" w:rsidRDefault="000A044F" w:rsidP="004373D5">
      <w:pPr>
        <w:pStyle w:val="1"/>
        <w:numPr>
          <w:ilvl w:val="0"/>
          <w:numId w:val="0"/>
        </w:numPr>
        <w:rPr>
          <w:rFonts w:ascii="Times New Roman" w:hAnsi="Times New Roman" w:cs="Times New Roman"/>
        </w:rPr>
      </w:pPr>
      <w:bookmarkStart w:id="16" w:name="_Toc193202798"/>
      <w:r w:rsidRPr="004373D5">
        <w:rPr>
          <w:rFonts w:ascii="Times New Roman" w:hAnsi="Times New Roman" w:cs="Times New Roman"/>
        </w:rPr>
        <w:lastRenderedPageBreak/>
        <w:t xml:space="preserve">Пример отправки сообщения </w:t>
      </w:r>
      <w:proofErr w:type="spellStart"/>
      <w:r w:rsidRPr="004373D5">
        <w:rPr>
          <w:rFonts w:ascii="Times New Roman" w:hAnsi="Times New Roman" w:cs="Times New Roman"/>
          <w:lang w:val="en-US"/>
        </w:rPr>
        <w:t>vk</w:t>
      </w:r>
      <w:proofErr w:type="spellEnd"/>
      <w:r w:rsidRPr="004373D5">
        <w:rPr>
          <w:rFonts w:ascii="Times New Roman" w:hAnsi="Times New Roman" w:cs="Times New Roman"/>
        </w:rPr>
        <w:t>+</w:t>
      </w:r>
      <w:proofErr w:type="spellStart"/>
      <w:r w:rsidRPr="004373D5">
        <w:rPr>
          <w:rFonts w:ascii="Times New Roman" w:hAnsi="Times New Roman" w:cs="Times New Roman"/>
          <w:lang w:val="en-US"/>
        </w:rPr>
        <w:t>sms</w:t>
      </w:r>
      <w:bookmarkEnd w:id="16"/>
      <w:proofErr w:type="spellEnd"/>
    </w:p>
    <w:tbl>
      <w:tblPr>
        <w:tblStyle w:val="af2"/>
        <w:tblW w:w="18690" w:type="dxa"/>
        <w:tblLook w:val="04A0" w:firstRow="1" w:lastRow="0" w:firstColumn="1" w:lastColumn="0" w:noHBand="0" w:noVBand="1"/>
      </w:tblPr>
      <w:tblGrid>
        <w:gridCol w:w="9345"/>
        <w:gridCol w:w="9345"/>
      </w:tblGrid>
      <w:tr w:rsidR="004373D5" w:rsidRPr="004373D5" w14:paraId="050CD613" w14:textId="77777777" w:rsidTr="000A044F">
        <w:tc>
          <w:tcPr>
            <w:tcW w:w="9345" w:type="dxa"/>
          </w:tcPr>
          <w:p w14:paraId="54C3C95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760FCE4B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5769FC3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"login":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example_login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17FDDC9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"password":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example_password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01055EF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4617BFE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1828F86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"message": {</w:t>
            </w:r>
          </w:p>
          <w:p w14:paraId="76CE484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_cascade_message_id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62B8BDB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"originator":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example_originator_name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6452E62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"recipient": "79001001010",</w:t>
            </w:r>
          </w:p>
          <w:p w14:paraId="5B553E3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"text": "example default text for cascade message",</w:t>
            </w:r>
          </w:p>
          <w:p w14:paraId="7041879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_levels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{</w:t>
            </w:r>
          </w:p>
          <w:p w14:paraId="1CFBBF7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"1": {</w:t>
            </w:r>
          </w:p>
          <w:p w14:paraId="00ED0BC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vk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20E9991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3CA2483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"recipient": "79001001010",</w:t>
            </w:r>
          </w:p>
          <w:p w14:paraId="38B8606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"text": "example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vk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text"</w:t>
            </w:r>
          </w:p>
          <w:p w14:paraId="1457DE8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},</w:t>
            </w:r>
          </w:p>
          <w:p w14:paraId="0A0001D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"2": {</w:t>
            </w:r>
          </w:p>
          <w:p w14:paraId="3D52413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"msg_8375662",</w:t>
            </w:r>
          </w:p>
          <w:p w14:paraId="179C746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68299D2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"text": "short text for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1F7FD5C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}</w:t>
            </w:r>
          </w:p>
          <w:p w14:paraId="0639655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}</w:t>
            </w:r>
          </w:p>
          <w:p w14:paraId="62F0EAC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4F6CCFE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14EC7608" w14:textId="1C6FCBEC" w:rsidR="000A044F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  <w:tc>
          <w:tcPr>
            <w:tcW w:w="9345" w:type="dxa"/>
          </w:tcPr>
          <w:p w14:paraId="792B168B" w14:textId="58A033B4" w:rsidR="000A044F" w:rsidRPr="004373D5" w:rsidRDefault="000A044F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</w:p>
        </w:tc>
      </w:tr>
    </w:tbl>
    <w:p w14:paraId="5FE390FB" w14:textId="77777777" w:rsidR="00D205C7" w:rsidRPr="004373D5" w:rsidRDefault="00D205C7" w:rsidP="00446262">
      <w:pPr>
        <w:rPr>
          <w:rFonts w:ascii="Times New Roman" w:hAnsi="Times New Roman"/>
        </w:rPr>
      </w:pPr>
    </w:p>
    <w:p w14:paraId="7A8A5FD8" w14:textId="2D889490" w:rsidR="000A044F" w:rsidRPr="004373D5" w:rsidRDefault="000A044F" w:rsidP="000A044F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17" w:name="_Toc193202799"/>
      <w:r w:rsidRPr="004373D5">
        <w:rPr>
          <w:rFonts w:ascii="Times New Roman" w:hAnsi="Times New Roman" w:cs="Times New Roman"/>
        </w:rPr>
        <w:t>Логика работы каскада</w:t>
      </w:r>
      <w:bookmarkEnd w:id="1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4373D5" w:rsidRPr="004373D5" w14:paraId="6FC2C36E" w14:textId="77777777" w:rsidTr="000A044F">
        <w:tc>
          <w:tcPr>
            <w:tcW w:w="5240" w:type="dxa"/>
          </w:tcPr>
          <w:p w14:paraId="5EA282AA" w14:textId="6B08E9FD" w:rsidR="000A044F" w:rsidRPr="004373D5" w:rsidRDefault="000A044F" w:rsidP="005A4E9D">
            <w:pPr>
              <w:spacing w:line="276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Событие</w:t>
            </w:r>
          </w:p>
        </w:tc>
        <w:tc>
          <w:tcPr>
            <w:tcW w:w="4105" w:type="dxa"/>
          </w:tcPr>
          <w:p w14:paraId="1B7B99AA" w14:textId="780469B5" w:rsidR="000A044F" w:rsidRPr="004373D5" w:rsidRDefault="000A044F" w:rsidP="005A4E9D">
            <w:pPr>
              <w:spacing w:line="276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4373D5" w:rsidRPr="004373D5" w14:paraId="48F8A9C2" w14:textId="77777777" w:rsidTr="000A044F">
        <w:tc>
          <w:tcPr>
            <w:tcW w:w="5240" w:type="dxa"/>
          </w:tcPr>
          <w:p w14:paraId="1DD04767" w14:textId="194B3CC1" w:rsidR="000A044F" w:rsidRPr="004373D5" w:rsidRDefault="000A044F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</w:rPr>
              <w:t>Любой неуспешный статус на предыдущем уровне</w:t>
            </w:r>
          </w:p>
        </w:tc>
        <w:tc>
          <w:tcPr>
            <w:tcW w:w="4105" w:type="dxa"/>
          </w:tcPr>
          <w:p w14:paraId="5A4FF862" w14:textId="7917C173" w:rsidR="000A044F" w:rsidRPr="004373D5" w:rsidRDefault="000A044F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Переход на следующий уровень</w:t>
            </w:r>
          </w:p>
        </w:tc>
      </w:tr>
      <w:tr w:rsidR="000A044F" w:rsidRPr="004373D5" w14:paraId="4B627150" w14:textId="77777777" w:rsidTr="000A044F">
        <w:tc>
          <w:tcPr>
            <w:tcW w:w="5240" w:type="dxa"/>
          </w:tcPr>
          <w:p w14:paraId="06954F5F" w14:textId="56D847C7" w:rsidR="000A044F" w:rsidRPr="004373D5" w:rsidRDefault="00803BC8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Не получен статус «Доставлено» за заданное время по умолчанию (задается в настройках клиента через службу клиентского сервиса </w:t>
            </w:r>
            <w:proofErr w:type="spellStart"/>
            <w:r w:rsidRPr="004373D5">
              <w:rPr>
                <w:rFonts w:ascii="Times New Roman" w:eastAsia="Roboto" w:hAnsi="Times New Roman"/>
                <w:lang w:val="en-US"/>
              </w:rPr>
              <w:t>easysms</w:t>
            </w:r>
            <w:proofErr w:type="spellEnd"/>
            <w:r w:rsidRPr="004373D5">
              <w:rPr>
                <w:rFonts w:ascii="Times New Roman" w:eastAsia="Roboto" w:hAnsi="Times New Roman"/>
              </w:rPr>
              <w:t>)</w:t>
            </w:r>
          </w:p>
        </w:tc>
        <w:tc>
          <w:tcPr>
            <w:tcW w:w="4105" w:type="dxa"/>
          </w:tcPr>
          <w:p w14:paraId="2912A576" w14:textId="4202E723" w:rsidR="000A044F" w:rsidRPr="004373D5" w:rsidRDefault="00803BC8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Переход на следующий уровень</w:t>
            </w:r>
          </w:p>
        </w:tc>
      </w:tr>
    </w:tbl>
    <w:p w14:paraId="6A6F64CD" w14:textId="77777777" w:rsidR="000A044F" w:rsidRPr="004373D5" w:rsidRDefault="000A044F" w:rsidP="000A044F">
      <w:pPr>
        <w:rPr>
          <w:rFonts w:ascii="Times New Roman" w:hAnsi="Times New Roman"/>
        </w:rPr>
      </w:pPr>
    </w:p>
    <w:p w14:paraId="1E19B99D" w14:textId="77777777" w:rsidR="005A4E9D" w:rsidRPr="004373D5" w:rsidRDefault="005A4E9D" w:rsidP="00803BC8">
      <w:pPr>
        <w:pStyle w:val="5"/>
        <w:keepNext w:val="0"/>
        <w:keepLines w:val="0"/>
        <w:shd w:val="clear" w:color="auto" w:fill="FFFFFF"/>
        <w:spacing w:before="300" w:line="400" w:lineRule="auto"/>
        <w:rPr>
          <w:rFonts w:ascii="Times New Roman" w:eastAsia="Roboto" w:hAnsi="Times New Roman" w:cs="Times New Roman"/>
          <w:b/>
          <w:color w:val="auto"/>
          <w:sz w:val="21"/>
          <w:szCs w:val="21"/>
        </w:rPr>
        <w:sectPr w:rsidR="005A4E9D" w:rsidRPr="004373D5" w:rsidSect="00D205C7">
          <w:pgSz w:w="11906" w:h="16838" w:code="9"/>
          <w:pgMar w:top="993" w:right="850" w:bottom="993" w:left="1701" w:header="708" w:footer="708" w:gutter="0"/>
          <w:cols w:space="708"/>
          <w:docGrid w:linePitch="360"/>
        </w:sectPr>
      </w:pPr>
    </w:p>
    <w:p w14:paraId="1100778E" w14:textId="39384C1E" w:rsidR="00803BC8" w:rsidRPr="004373D5" w:rsidRDefault="00803BC8" w:rsidP="00803BC8">
      <w:pPr>
        <w:pStyle w:val="5"/>
        <w:keepNext w:val="0"/>
        <w:keepLines w:val="0"/>
        <w:shd w:val="clear" w:color="auto" w:fill="FFFFFF"/>
        <w:spacing w:before="300" w:line="400" w:lineRule="auto"/>
        <w:rPr>
          <w:rFonts w:ascii="Times New Roman" w:eastAsia="Roboto" w:hAnsi="Times New Roman" w:cs="Times New Roman"/>
          <w:b/>
          <w:color w:val="auto"/>
          <w:sz w:val="21"/>
          <w:szCs w:val="21"/>
        </w:rPr>
      </w:pPr>
      <w:r w:rsidRPr="004373D5">
        <w:rPr>
          <w:rFonts w:ascii="Times New Roman" w:eastAsia="Roboto" w:hAnsi="Times New Roman" w:cs="Times New Roman"/>
          <w:b/>
          <w:color w:val="auto"/>
          <w:sz w:val="21"/>
          <w:szCs w:val="21"/>
        </w:rPr>
        <w:lastRenderedPageBreak/>
        <w:t xml:space="preserve">(!) Для </w:t>
      </w:r>
      <w:r w:rsidRPr="004373D5">
        <w:rPr>
          <w:rFonts w:ascii="Times New Roman" w:eastAsia="Roboto" w:hAnsi="Times New Roman" w:cs="Times New Roman"/>
          <w:b/>
          <w:color w:val="auto"/>
          <w:sz w:val="21"/>
          <w:szCs w:val="21"/>
          <w:lang w:val="en-US"/>
        </w:rPr>
        <w:t>flash</w:t>
      </w:r>
      <w:r w:rsidRPr="004373D5">
        <w:rPr>
          <w:rFonts w:ascii="Times New Roman" w:eastAsia="Roboto" w:hAnsi="Times New Roman" w:cs="Times New Roman"/>
          <w:b/>
          <w:color w:val="auto"/>
          <w:sz w:val="21"/>
          <w:szCs w:val="21"/>
        </w:rPr>
        <w:t>-</w:t>
      </w:r>
      <w:r w:rsidRPr="004373D5">
        <w:rPr>
          <w:rFonts w:ascii="Times New Roman" w:eastAsia="Roboto" w:hAnsi="Times New Roman" w:cs="Times New Roman"/>
          <w:b/>
          <w:color w:val="auto"/>
          <w:sz w:val="21"/>
          <w:szCs w:val="21"/>
          <w:lang w:val="en-US"/>
        </w:rPr>
        <w:t>call</w:t>
      </w:r>
      <w:r w:rsidRPr="004373D5">
        <w:rPr>
          <w:rFonts w:ascii="Times New Roman" w:eastAsia="Roboto" w:hAnsi="Times New Roman" w:cs="Times New Roman"/>
          <w:b/>
          <w:color w:val="auto"/>
          <w:sz w:val="21"/>
          <w:szCs w:val="21"/>
        </w:rPr>
        <w:t xml:space="preserve"> использование каскада не рекомендуется. Т.к. статус звонка зависит от настроек оборудования абонента.</w:t>
      </w:r>
    </w:p>
    <w:p w14:paraId="181BC6B1" w14:textId="04BAB7B8" w:rsidR="00803BC8" w:rsidRPr="004373D5" w:rsidRDefault="00803BC8" w:rsidP="00D45026">
      <w:pPr>
        <w:pStyle w:val="1"/>
        <w:numPr>
          <w:ilvl w:val="0"/>
          <w:numId w:val="0"/>
        </w:numPr>
        <w:ind w:left="1069" w:hanging="360"/>
        <w:rPr>
          <w:rFonts w:ascii="Times New Roman" w:eastAsia="Roboto" w:hAnsi="Times New Roman" w:cs="Times New Roman"/>
        </w:rPr>
      </w:pPr>
      <w:bookmarkStart w:id="18" w:name="_Toc193202800"/>
      <w:r w:rsidRPr="004373D5">
        <w:rPr>
          <w:rFonts w:ascii="Times New Roman" w:eastAsia="Roboto" w:hAnsi="Times New Roman" w:cs="Times New Roman"/>
        </w:rPr>
        <w:t xml:space="preserve">Формат ответа на запрос </w:t>
      </w:r>
      <w:proofErr w:type="spellStart"/>
      <w:r w:rsidRPr="004373D5">
        <w:rPr>
          <w:rFonts w:ascii="Times New Roman" w:eastAsia="Roboto" w:hAnsi="Times New Roman" w:cs="Times New Roman"/>
          <w:lang w:val="en-US"/>
        </w:rPr>
        <w:t>SendMessage</w:t>
      </w:r>
      <w:bookmarkEnd w:id="18"/>
      <w:proofErr w:type="spellEnd"/>
    </w:p>
    <w:p w14:paraId="35A4E407" w14:textId="490BB817" w:rsidR="00803BC8" w:rsidRPr="004373D5" w:rsidRDefault="00803BC8" w:rsidP="00D45026">
      <w:pPr>
        <w:pStyle w:val="1"/>
        <w:numPr>
          <w:ilvl w:val="0"/>
          <w:numId w:val="0"/>
        </w:numPr>
        <w:ind w:left="1069" w:hanging="360"/>
        <w:rPr>
          <w:rFonts w:ascii="Times New Roman" w:eastAsia="Roboto" w:hAnsi="Times New Roman" w:cs="Times New Roman"/>
        </w:rPr>
      </w:pPr>
      <w:bookmarkStart w:id="19" w:name="_Toc193202801"/>
      <w:r w:rsidRPr="004373D5">
        <w:rPr>
          <w:rFonts w:ascii="Times New Roman" w:eastAsia="Roboto" w:hAnsi="Times New Roman" w:cs="Times New Roman"/>
        </w:rPr>
        <w:t xml:space="preserve">Параметры ответа </w:t>
      </w:r>
      <w:proofErr w:type="spellStart"/>
      <w:r w:rsidRPr="004373D5">
        <w:rPr>
          <w:rFonts w:ascii="Times New Roman" w:eastAsia="Roboto" w:hAnsi="Times New Roman" w:cs="Times New Roman"/>
          <w:lang w:val="en-US"/>
        </w:rPr>
        <w:t>SendMessage</w:t>
      </w:r>
      <w:proofErr w:type="spellEnd"/>
      <w:r w:rsidRPr="004373D5">
        <w:rPr>
          <w:rFonts w:ascii="Times New Roman" w:eastAsia="Roboto" w:hAnsi="Times New Roman" w:cs="Times New Roman"/>
        </w:rPr>
        <w:t xml:space="preserve"> </w:t>
      </w:r>
      <w:r w:rsidRPr="004373D5">
        <w:rPr>
          <w:rFonts w:ascii="Times New Roman" w:eastAsia="Roboto" w:hAnsi="Times New Roman" w:cs="Times New Roman"/>
          <w:lang w:val="en-US"/>
        </w:rPr>
        <w:t>Resp</w:t>
      </w:r>
      <w:bookmarkEnd w:id="19"/>
    </w:p>
    <w:p w14:paraId="774F4742" w14:textId="77777777" w:rsidR="00803BC8" w:rsidRPr="004373D5" w:rsidRDefault="00803BC8" w:rsidP="00803BC8">
      <w:pPr>
        <w:rPr>
          <w:rFonts w:ascii="Times New Roman" w:eastAsia="Roboto" w:hAnsi="Times New Roman"/>
        </w:rPr>
      </w:pPr>
    </w:p>
    <w:tbl>
      <w:tblPr>
        <w:tblStyle w:val="af2"/>
        <w:tblW w:w="1460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565"/>
        <w:gridCol w:w="1701"/>
        <w:gridCol w:w="3452"/>
        <w:gridCol w:w="4882"/>
      </w:tblGrid>
      <w:tr w:rsidR="004373D5" w:rsidRPr="004373D5" w14:paraId="5C98FFC4" w14:textId="77777777" w:rsidTr="00D45026">
        <w:tc>
          <w:tcPr>
            <w:tcW w:w="4565" w:type="dxa"/>
          </w:tcPr>
          <w:p w14:paraId="524C11CE" w14:textId="05F36B8A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Параметр</w:t>
            </w:r>
          </w:p>
        </w:tc>
        <w:tc>
          <w:tcPr>
            <w:tcW w:w="1701" w:type="dxa"/>
          </w:tcPr>
          <w:p w14:paraId="6FF788FA" w14:textId="50937BB1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3452" w:type="dxa"/>
          </w:tcPr>
          <w:p w14:paraId="064EDE21" w14:textId="6F835E21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Описание</w:t>
            </w:r>
          </w:p>
        </w:tc>
        <w:tc>
          <w:tcPr>
            <w:tcW w:w="4882" w:type="dxa"/>
          </w:tcPr>
          <w:p w14:paraId="1AAC3C7B" w14:textId="50AB5E2F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  <w:b/>
              </w:rPr>
            </w:pPr>
            <w:r w:rsidRPr="004373D5">
              <w:rPr>
                <w:rFonts w:ascii="Times New Roman" w:hAnsi="Times New Roman"/>
                <w:b/>
              </w:rPr>
              <w:t>Комментарий</w:t>
            </w:r>
          </w:p>
        </w:tc>
      </w:tr>
      <w:tr w:rsidR="004373D5" w:rsidRPr="004373D5" w14:paraId="5B9CFE8C" w14:textId="77777777" w:rsidTr="00D45026">
        <w:tc>
          <w:tcPr>
            <w:tcW w:w="4565" w:type="dxa"/>
          </w:tcPr>
          <w:p w14:paraId="7498EE2C" w14:textId="430D87A7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messenger_type</w:t>
            </w:r>
            <w:proofErr w:type="spellEnd"/>
          </w:p>
        </w:tc>
        <w:tc>
          <w:tcPr>
            <w:tcW w:w="1701" w:type="dxa"/>
          </w:tcPr>
          <w:p w14:paraId="5E128A0D" w14:textId="304B1E89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3452" w:type="dxa"/>
          </w:tcPr>
          <w:p w14:paraId="0846F0E3" w14:textId="6BD46364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Тип канала для отправки сообщения клиенту (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viber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,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sms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,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vk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,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ok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, </w:t>
            </w:r>
            <w:r w:rsidRPr="004373D5">
              <w:rPr>
                <w:rFonts w:ascii="Times New Roman" w:eastAsia="Roboto" w:hAnsi="Times New Roman"/>
                <w:sz w:val="21"/>
                <w:szCs w:val="21"/>
                <w:lang w:val="en-US"/>
              </w:rPr>
              <w:t>flash</w:t>
            </w:r>
            <w:r w:rsidRPr="004373D5">
              <w:rPr>
                <w:rFonts w:ascii="Times New Roman" w:eastAsia="Roboto" w:hAnsi="Times New Roman"/>
                <w:sz w:val="21"/>
                <w:szCs w:val="21"/>
              </w:rPr>
              <w:t>_</w:t>
            </w:r>
            <w:r w:rsidRPr="004373D5">
              <w:rPr>
                <w:rFonts w:ascii="Times New Roman" w:eastAsia="Roboto" w:hAnsi="Times New Roman"/>
                <w:sz w:val="21"/>
                <w:szCs w:val="21"/>
                <w:lang w:val="en-US"/>
              </w:rPr>
              <w:t>call</w:t>
            </w:r>
            <w:r w:rsidRPr="004373D5">
              <w:rPr>
                <w:rFonts w:ascii="Times New Roman" w:eastAsia="Roboto" w:hAnsi="Times New Roman"/>
                <w:sz w:val="21"/>
                <w:szCs w:val="21"/>
              </w:rPr>
              <w:t>)</w:t>
            </w:r>
          </w:p>
        </w:tc>
        <w:tc>
          <w:tcPr>
            <w:tcW w:w="4882" w:type="dxa"/>
          </w:tcPr>
          <w:p w14:paraId="2493F7FA" w14:textId="62097FC4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В будущем список может расширяться</w:t>
            </w:r>
          </w:p>
        </w:tc>
      </w:tr>
      <w:tr w:rsidR="004373D5" w:rsidRPr="004373D5" w14:paraId="4F4020B8" w14:textId="77777777" w:rsidTr="00D45026">
        <w:tc>
          <w:tcPr>
            <w:tcW w:w="4565" w:type="dxa"/>
          </w:tcPr>
          <w:p w14:paraId="30DE1AB3" w14:textId="7919DEC4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part_count</w:t>
            </w:r>
            <w:proofErr w:type="spellEnd"/>
          </w:p>
        </w:tc>
        <w:tc>
          <w:tcPr>
            <w:tcW w:w="1701" w:type="dxa"/>
          </w:tcPr>
          <w:p w14:paraId="187AAA6B" w14:textId="4CDF4CEE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Int</w:t>
            </w:r>
          </w:p>
        </w:tc>
        <w:tc>
          <w:tcPr>
            <w:tcW w:w="3452" w:type="dxa"/>
          </w:tcPr>
          <w:p w14:paraId="34E89919" w14:textId="4DF5F3C1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Количество частей, на которое нарезалось сообщение, если была нарезка.</w:t>
            </w:r>
          </w:p>
        </w:tc>
        <w:tc>
          <w:tcPr>
            <w:tcW w:w="4882" w:type="dxa"/>
          </w:tcPr>
          <w:p w14:paraId="5A461FD5" w14:textId="77777777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</w:p>
        </w:tc>
      </w:tr>
      <w:tr w:rsidR="004373D5" w:rsidRPr="004373D5" w14:paraId="7AA13242" w14:textId="77777777" w:rsidTr="00D45026">
        <w:tc>
          <w:tcPr>
            <w:tcW w:w="4565" w:type="dxa"/>
          </w:tcPr>
          <w:p w14:paraId="6A3413B9" w14:textId="63D9B368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short_message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>_</w:t>
            </w:r>
            <w:proofErr w:type="spellStart"/>
            <w:r w:rsidR="00917398" w:rsidRPr="004373D5">
              <w:rPr>
                <w:rFonts w:ascii="Times New Roman" w:eastAsia="Roboto" w:hAnsi="Times New Roman"/>
                <w:sz w:val="21"/>
                <w:szCs w:val="21"/>
                <w:lang w:val="en-US"/>
              </w:rPr>
              <w:t>i</w:t>
            </w:r>
            <w:r w:rsidRPr="004373D5">
              <w:rPr>
                <w:rFonts w:ascii="Times New Roman" w:eastAsia="Roboto" w:hAnsi="Times New Roman"/>
                <w:sz w:val="21"/>
                <w:szCs w:val="21"/>
              </w:rPr>
              <w:t>ds</w:t>
            </w:r>
            <w:proofErr w:type="spellEnd"/>
          </w:p>
        </w:tc>
        <w:tc>
          <w:tcPr>
            <w:tcW w:w="1701" w:type="dxa"/>
          </w:tcPr>
          <w:p w14:paraId="057B9701" w14:textId="2D97142A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массив </w:t>
            </w:r>
          </w:p>
        </w:tc>
        <w:tc>
          <w:tcPr>
            <w:tcW w:w="3452" w:type="dxa"/>
          </w:tcPr>
          <w:p w14:paraId="715CA627" w14:textId="6F9519D6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массив идентификаторов частей нарезанного сообщения с платформы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easysms</w:t>
            </w:r>
            <w:proofErr w:type="spellEnd"/>
          </w:p>
        </w:tc>
        <w:tc>
          <w:tcPr>
            <w:tcW w:w="4882" w:type="dxa"/>
          </w:tcPr>
          <w:p w14:paraId="0A5F0721" w14:textId="5B210B40" w:rsidR="005A4E9D" w:rsidRPr="004373D5" w:rsidRDefault="005A4E9D" w:rsidP="005A4E9D">
            <w:pPr>
              <w:spacing w:line="276" w:lineRule="auto"/>
              <w:ind w:firstLine="0"/>
              <w:jc w:val="left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Здесь ключ параметра </w:t>
            </w:r>
            <w:proofErr w:type="gram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- это</w:t>
            </w:r>
            <w:proofErr w:type="gram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 номер части, а значение =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short_message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>_</w:t>
            </w:r>
            <w:proofErr w:type="spellStart"/>
            <w:r w:rsidR="00917398" w:rsidRPr="004373D5">
              <w:rPr>
                <w:rFonts w:ascii="Times New Roman" w:eastAsia="Roboto" w:hAnsi="Times New Roman"/>
                <w:sz w:val="21"/>
                <w:szCs w:val="21"/>
                <w:lang w:val="en-US"/>
              </w:rPr>
              <w:t>i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d - идентификатор части сообщения на платформе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easysms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. </w:t>
            </w:r>
          </w:p>
        </w:tc>
      </w:tr>
      <w:tr w:rsidR="004373D5" w:rsidRPr="004373D5" w14:paraId="1287D9F7" w14:textId="77777777" w:rsidTr="00D45026">
        <w:tc>
          <w:tcPr>
            <w:tcW w:w="4565" w:type="dxa"/>
          </w:tcPr>
          <w:p w14:paraId="151213CD" w14:textId="13491E89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message_id</w:t>
            </w:r>
            <w:proofErr w:type="spellEnd"/>
          </w:p>
        </w:tc>
        <w:tc>
          <w:tcPr>
            <w:tcW w:w="1701" w:type="dxa"/>
          </w:tcPr>
          <w:p w14:paraId="7E726A87" w14:textId="17ED5099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3452" w:type="dxa"/>
          </w:tcPr>
          <w:p w14:paraId="066DC5A4" w14:textId="460D2812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Идентификатор сообщения на платформе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easysms</w:t>
            </w:r>
            <w:proofErr w:type="spellEnd"/>
          </w:p>
        </w:tc>
        <w:tc>
          <w:tcPr>
            <w:tcW w:w="4882" w:type="dxa"/>
            <w:vMerge w:val="restart"/>
          </w:tcPr>
          <w:p w14:paraId="3C43DD26" w14:textId="7B5500B1" w:rsidR="005A4E9D" w:rsidRPr="004373D5" w:rsidRDefault="005A4E9D" w:rsidP="005A4E9D">
            <w:pPr>
              <w:spacing w:line="276" w:lineRule="auto"/>
              <w:ind w:firstLine="0"/>
              <w:jc w:val="left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Передаем присвоенные идентификаторы на платформе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easysms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 в связке с идентификаторами клиента.</w:t>
            </w:r>
          </w:p>
        </w:tc>
      </w:tr>
      <w:tr w:rsidR="004373D5" w:rsidRPr="004373D5" w14:paraId="0F8E359C" w14:textId="77777777" w:rsidTr="00D45026">
        <w:tc>
          <w:tcPr>
            <w:tcW w:w="4565" w:type="dxa"/>
          </w:tcPr>
          <w:p w14:paraId="00C1A66F" w14:textId="772522BE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client_message_id</w:t>
            </w:r>
            <w:proofErr w:type="spellEnd"/>
          </w:p>
        </w:tc>
        <w:tc>
          <w:tcPr>
            <w:tcW w:w="1701" w:type="dxa"/>
          </w:tcPr>
          <w:p w14:paraId="3B1E8939" w14:textId="0639C00C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3452" w:type="dxa"/>
          </w:tcPr>
          <w:p w14:paraId="1D83131C" w14:textId="01C701CD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Идентификатор сообщения в системе клиента</w:t>
            </w:r>
          </w:p>
        </w:tc>
        <w:tc>
          <w:tcPr>
            <w:tcW w:w="4882" w:type="dxa"/>
            <w:vMerge/>
          </w:tcPr>
          <w:p w14:paraId="4880C83A" w14:textId="77777777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</w:p>
        </w:tc>
      </w:tr>
      <w:tr w:rsidR="004373D5" w:rsidRPr="004373D5" w14:paraId="280B5690" w14:textId="77777777" w:rsidTr="00D45026">
        <w:tc>
          <w:tcPr>
            <w:tcW w:w="4565" w:type="dxa"/>
          </w:tcPr>
          <w:p w14:paraId="5DAB61A9" w14:textId="66B2BCF8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cascade_message_id</w:t>
            </w:r>
            <w:proofErr w:type="spellEnd"/>
          </w:p>
        </w:tc>
        <w:tc>
          <w:tcPr>
            <w:tcW w:w="1701" w:type="dxa"/>
          </w:tcPr>
          <w:p w14:paraId="14808974" w14:textId="70894441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3452" w:type="dxa"/>
          </w:tcPr>
          <w:p w14:paraId="2225E735" w14:textId="4A9CBEFC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Идентификатор каскадного сообщения на платформе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easysms</w:t>
            </w:r>
            <w:proofErr w:type="spellEnd"/>
          </w:p>
        </w:tc>
        <w:tc>
          <w:tcPr>
            <w:tcW w:w="4882" w:type="dxa"/>
            <w:vMerge/>
          </w:tcPr>
          <w:p w14:paraId="23239B58" w14:textId="77777777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</w:p>
        </w:tc>
      </w:tr>
      <w:tr w:rsidR="005A4E9D" w:rsidRPr="004373D5" w14:paraId="2C33EF1D" w14:textId="77777777" w:rsidTr="00D45026">
        <w:tc>
          <w:tcPr>
            <w:tcW w:w="4565" w:type="dxa"/>
          </w:tcPr>
          <w:p w14:paraId="405D0141" w14:textId="5F68FFFA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client_cascade_message_id</w:t>
            </w:r>
            <w:proofErr w:type="spellEnd"/>
          </w:p>
        </w:tc>
        <w:tc>
          <w:tcPr>
            <w:tcW w:w="1701" w:type="dxa"/>
          </w:tcPr>
          <w:p w14:paraId="3F09D19B" w14:textId="5D0C5EC8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3452" w:type="dxa"/>
          </w:tcPr>
          <w:p w14:paraId="76BAFAB3" w14:textId="7A579526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Идентификатор каскадного сообщения в системе клиента</w:t>
            </w:r>
          </w:p>
        </w:tc>
        <w:tc>
          <w:tcPr>
            <w:tcW w:w="4882" w:type="dxa"/>
            <w:vMerge/>
          </w:tcPr>
          <w:p w14:paraId="7E30AB98" w14:textId="77777777" w:rsidR="005A4E9D" w:rsidRPr="004373D5" w:rsidRDefault="005A4E9D" w:rsidP="005A4E9D">
            <w:pPr>
              <w:spacing w:line="276" w:lineRule="auto"/>
              <w:ind w:firstLine="0"/>
              <w:rPr>
                <w:rFonts w:ascii="Times New Roman" w:hAnsi="Times New Roman"/>
              </w:rPr>
            </w:pPr>
          </w:p>
        </w:tc>
      </w:tr>
    </w:tbl>
    <w:p w14:paraId="72E23D52" w14:textId="77777777" w:rsidR="000A044F" w:rsidRPr="004373D5" w:rsidRDefault="000A044F" w:rsidP="00446262">
      <w:pPr>
        <w:rPr>
          <w:rFonts w:ascii="Times New Roman" w:hAnsi="Times New Roman"/>
        </w:rPr>
      </w:pPr>
    </w:p>
    <w:p w14:paraId="03053437" w14:textId="77777777" w:rsidR="005A4E9D" w:rsidRPr="004373D5" w:rsidRDefault="005A4E9D" w:rsidP="00446262">
      <w:pPr>
        <w:rPr>
          <w:rFonts w:ascii="Times New Roman" w:hAnsi="Times New Roman"/>
        </w:rPr>
        <w:sectPr w:rsidR="005A4E9D" w:rsidRPr="004373D5" w:rsidSect="005A4E9D">
          <w:pgSz w:w="16838" w:h="11906" w:orient="landscape" w:code="9"/>
          <w:pgMar w:top="1701" w:right="993" w:bottom="850" w:left="993" w:header="708" w:footer="708" w:gutter="0"/>
          <w:cols w:space="708"/>
          <w:docGrid w:linePitch="360"/>
        </w:sectPr>
      </w:pPr>
    </w:p>
    <w:p w14:paraId="6ED84EFD" w14:textId="2A6D3AA7" w:rsidR="000A044F" w:rsidRPr="004373D5" w:rsidRDefault="00D45026" w:rsidP="00D45026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20" w:name="_Toc193202802"/>
      <w:r w:rsidRPr="004373D5">
        <w:rPr>
          <w:rFonts w:ascii="Times New Roman" w:hAnsi="Times New Roman" w:cs="Times New Roman"/>
        </w:rPr>
        <w:lastRenderedPageBreak/>
        <w:t xml:space="preserve">Пример ответа на </w:t>
      </w:r>
      <w:proofErr w:type="spellStart"/>
      <w:r w:rsidRPr="004373D5">
        <w:rPr>
          <w:rFonts w:ascii="Times New Roman" w:hAnsi="Times New Roman" w:cs="Times New Roman"/>
          <w:lang w:val="en-US"/>
        </w:rPr>
        <w:t>SendMessage</w:t>
      </w:r>
      <w:proofErr w:type="spellEnd"/>
      <w:r w:rsidRPr="004373D5">
        <w:rPr>
          <w:rFonts w:ascii="Times New Roman" w:hAnsi="Times New Roman" w:cs="Times New Roman"/>
        </w:rPr>
        <w:t xml:space="preserve"> </w:t>
      </w:r>
      <w:proofErr w:type="spellStart"/>
      <w:r w:rsidRPr="004373D5">
        <w:rPr>
          <w:rFonts w:ascii="Times New Roman" w:hAnsi="Times New Roman" w:cs="Times New Roman"/>
          <w:lang w:val="en-US"/>
        </w:rPr>
        <w:t>sms</w:t>
      </w:r>
      <w:bookmarkEnd w:id="20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307146DA" w14:textId="77777777" w:rsidTr="00D45026">
        <w:tc>
          <w:tcPr>
            <w:tcW w:w="9345" w:type="dxa"/>
          </w:tcPr>
          <w:p w14:paraId="078BD06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19C6F36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"message": {</w:t>
            </w:r>
          </w:p>
          <w:p w14:paraId="0074BD8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1997378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"msg_8375663",</w:t>
            </w:r>
          </w:p>
          <w:p w14:paraId="593A60A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2F9AE2D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part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_count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"2",</w:t>
            </w:r>
          </w:p>
          <w:p w14:paraId="63FE019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short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{</w:t>
            </w:r>
          </w:p>
          <w:p w14:paraId="228EE3E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"1":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EC8FE2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"2":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5FCB596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17320E4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5947BED8" w14:textId="0812EB3D" w:rsidR="00D45026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00A5A606" w14:textId="77777777" w:rsidR="00D45026" w:rsidRPr="004373D5" w:rsidRDefault="00D45026" w:rsidP="004373D5">
      <w:pPr>
        <w:rPr>
          <w:lang w:val="en-US"/>
        </w:rPr>
      </w:pPr>
    </w:p>
    <w:p w14:paraId="41AA8407" w14:textId="4845BD3A" w:rsidR="00D45026" w:rsidRPr="004373D5" w:rsidRDefault="00D45026" w:rsidP="00D45026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21" w:name="_Toc193202803"/>
      <w:r w:rsidRPr="004373D5">
        <w:rPr>
          <w:rFonts w:ascii="Times New Roman" w:hAnsi="Times New Roman" w:cs="Times New Roman"/>
        </w:rPr>
        <w:t xml:space="preserve">Пример ответа на </w:t>
      </w:r>
      <w:proofErr w:type="spellStart"/>
      <w:r w:rsidRPr="004373D5">
        <w:rPr>
          <w:rFonts w:ascii="Times New Roman" w:hAnsi="Times New Roman" w:cs="Times New Roman"/>
          <w:lang w:val="en-US"/>
        </w:rPr>
        <w:t>SendMessage</w:t>
      </w:r>
      <w:proofErr w:type="spellEnd"/>
      <w:r w:rsidRPr="004373D5">
        <w:rPr>
          <w:rFonts w:ascii="Times New Roman" w:hAnsi="Times New Roman" w:cs="Times New Roman"/>
        </w:rPr>
        <w:t xml:space="preserve"> </w:t>
      </w:r>
      <w:proofErr w:type="spellStart"/>
      <w:r w:rsidRPr="004373D5">
        <w:rPr>
          <w:rFonts w:ascii="Times New Roman" w:hAnsi="Times New Roman" w:cs="Times New Roman"/>
          <w:lang w:val="en-US"/>
        </w:rPr>
        <w:t>viber</w:t>
      </w:r>
      <w:bookmarkEnd w:id="21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758E7AF3" w14:textId="77777777" w:rsidTr="00927BFD">
        <w:tc>
          <w:tcPr>
            <w:tcW w:w="9345" w:type="dxa"/>
          </w:tcPr>
          <w:p w14:paraId="33D4930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7D188C5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"message": {</w:t>
            </w:r>
          </w:p>
          <w:p w14:paraId="31CDC76B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viber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3E68229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"msg_8375662",</w:t>
            </w:r>
          </w:p>
          <w:p w14:paraId="3C0503E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277496F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7700D23E" w14:textId="3ECFF225" w:rsidR="00D45026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035DF460" w14:textId="4674B4E2" w:rsidR="00D45026" w:rsidRPr="004373D5" w:rsidRDefault="00D45026" w:rsidP="004373D5">
      <w:pPr>
        <w:rPr>
          <w:lang w:val="en-US"/>
        </w:rPr>
      </w:pPr>
    </w:p>
    <w:p w14:paraId="65369B2A" w14:textId="1D37FCC3" w:rsidR="00D45026" w:rsidRPr="004373D5" w:rsidRDefault="00D45026" w:rsidP="00D45026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22" w:name="_Toc193202804"/>
      <w:r w:rsidRPr="004373D5">
        <w:rPr>
          <w:rFonts w:ascii="Times New Roman" w:hAnsi="Times New Roman" w:cs="Times New Roman"/>
        </w:rPr>
        <w:t xml:space="preserve">Пример ответа на </w:t>
      </w:r>
      <w:proofErr w:type="spellStart"/>
      <w:r w:rsidRPr="004373D5">
        <w:rPr>
          <w:rFonts w:ascii="Times New Roman" w:hAnsi="Times New Roman" w:cs="Times New Roman"/>
          <w:lang w:val="en-US"/>
        </w:rPr>
        <w:t>SendMessage</w:t>
      </w:r>
      <w:proofErr w:type="spellEnd"/>
      <w:r w:rsidRPr="004373D5">
        <w:rPr>
          <w:rFonts w:ascii="Times New Roman" w:hAnsi="Times New Roman" w:cs="Times New Roman"/>
        </w:rPr>
        <w:t xml:space="preserve"> </w:t>
      </w:r>
      <w:proofErr w:type="spellStart"/>
      <w:r w:rsidRPr="004373D5">
        <w:rPr>
          <w:rFonts w:ascii="Times New Roman" w:hAnsi="Times New Roman" w:cs="Times New Roman"/>
          <w:lang w:val="en-US"/>
        </w:rPr>
        <w:t>viber</w:t>
      </w:r>
      <w:proofErr w:type="spellEnd"/>
      <w:r w:rsidRPr="004373D5">
        <w:rPr>
          <w:rFonts w:ascii="Times New Roman" w:hAnsi="Times New Roman" w:cs="Times New Roman"/>
        </w:rPr>
        <w:t>+</w:t>
      </w:r>
      <w:proofErr w:type="spellStart"/>
      <w:r w:rsidRPr="004373D5">
        <w:rPr>
          <w:rFonts w:ascii="Times New Roman" w:hAnsi="Times New Roman" w:cs="Times New Roman"/>
          <w:lang w:val="en-US"/>
        </w:rPr>
        <w:t>sms</w:t>
      </w:r>
      <w:bookmarkEnd w:id="22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16B4CDD0" w14:textId="77777777" w:rsidTr="00927BFD">
        <w:tc>
          <w:tcPr>
            <w:tcW w:w="9345" w:type="dxa"/>
          </w:tcPr>
          <w:p w14:paraId="52D5AFD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6AC6E5A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"message": {</w:t>
            </w:r>
          </w:p>
          <w:p w14:paraId="6B6513C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_cascade_message_id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1FB3B61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4C5D8E9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_levels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{</w:t>
            </w:r>
          </w:p>
          <w:p w14:paraId="3C34D2F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"1": {</w:t>
            </w:r>
          </w:p>
          <w:p w14:paraId="518EDEF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viber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710DA11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"msg_8375662",</w:t>
            </w:r>
          </w:p>
          <w:p w14:paraId="32EAFCD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7BF301E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},</w:t>
            </w:r>
          </w:p>
          <w:p w14:paraId="349CB21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"2": {</w:t>
            </w:r>
          </w:p>
          <w:p w14:paraId="7A68040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036F4FD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"msg_8375663",</w:t>
            </w:r>
          </w:p>
          <w:p w14:paraId="6055E5A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A584AF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part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_count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"2",</w:t>
            </w:r>
          </w:p>
          <w:p w14:paraId="084136B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short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{</w:t>
            </w:r>
          </w:p>
          <w:p w14:paraId="48DC881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</w:t>
            </w: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"1":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",</w:t>
            </w:r>
          </w:p>
          <w:p w14:paraId="4F5D6EA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      "2":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"</w:t>
            </w:r>
          </w:p>
          <w:p w14:paraId="4E6B2BD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    }</w:t>
            </w:r>
          </w:p>
          <w:p w14:paraId="007E179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  }</w:t>
            </w:r>
          </w:p>
          <w:p w14:paraId="005C146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  }</w:t>
            </w:r>
          </w:p>
          <w:p w14:paraId="6787D31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 xml:space="preserve">  }</w:t>
            </w:r>
          </w:p>
          <w:p w14:paraId="286A726F" w14:textId="60BA019D" w:rsidR="00D45026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</w:rPr>
              <w:t>}</w:t>
            </w:r>
          </w:p>
        </w:tc>
      </w:tr>
    </w:tbl>
    <w:p w14:paraId="064C09D0" w14:textId="1647CF70" w:rsidR="00D45026" w:rsidRPr="004373D5" w:rsidRDefault="00D45026" w:rsidP="00446262">
      <w:pPr>
        <w:rPr>
          <w:rFonts w:ascii="Times New Roman" w:hAnsi="Times New Roman"/>
          <w:lang w:val="en-US"/>
        </w:rPr>
      </w:pPr>
    </w:p>
    <w:p w14:paraId="4454A131" w14:textId="0EC37E9A" w:rsidR="00927BFD" w:rsidRPr="004373D5" w:rsidRDefault="00927BFD" w:rsidP="00927BFD">
      <w:pPr>
        <w:pStyle w:val="1"/>
        <w:numPr>
          <w:ilvl w:val="0"/>
          <w:numId w:val="0"/>
        </w:numPr>
        <w:ind w:left="1069" w:hanging="1069"/>
        <w:rPr>
          <w:rFonts w:ascii="Times New Roman" w:eastAsia="Roboto" w:hAnsi="Times New Roman" w:cs="Times New Roman"/>
        </w:rPr>
      </w:pPr>
      <w:bookmarkStart w:id="23" w:name="_Toc193202805"/>
      <w:r w:rsidRPr="004373D5">
        <w:rPr>
          <w:rFonts w:ascii="Times New Roman" w:eastAsia="Roboto" w:hAnsi="Times New Roman" w:cs="Times New Roman"/>
        </w:rPr>
        <w:lastRenderedPageBreak/>
        <w:t>Ошибки и коды ответов</w:t>
      </w:r>
      <w:bookmarkEnd w:id="23"/>
    </w:p>
    <w:p w14:paraId="58D9D174" w14:textId="6ACFE36C" w:rsidR="00D45026" w:rsidRPr="004373D5" w:rsidRDefault="00D45026" w:rsidP="00D45026">
      <w:pPr>
        <w:shd w:val="clear" w:color="auto" w:fill="FFFFFF"/>
        <w:spacing w:before="160"/>
        <w:rPr>
          <w:rFonts w:ascii="Times New Roman" w:eastAsia="Roboto" w:hAnsi="Times New Roman"/>
        </w:rPr>
      </w:pPr>
      <w:r w:rsidRPr="004373D5">
        <w:rPr>
          <w:rFonts w:ascii="Times New Roman" w:eastAsia="Roboto" w:hAnsi="Times New Roman"/>
        </w:rPr>
        <w:t xml:space="preserve">В случае ошибок в данных запроса в JSON ответа будут добавлены коды ошибок разделом </w:t>
      </w:r>
      <w:proofErr w:type="spellStart"/>
      <w:r w:rsidRPr="004373D5">
        <w:rPr>
          <w:rFonts w:ascii="Times New Roman" w:eastAsia="Roboto" w:hAnsi="Times New Roman"/>
        </w:rPr>
        <w:t>error</w:t>
      </w:r>
      <w:proofErr w:type="spellEnd"/>
      <w:r w:rsidRPr="004373D5">
        <w:rPr>
          <w:rFonts w:ascii="Times New Roman" w:eastAsia="Roboto" w:hAnsi="Times New Roman"/>
        </w:rPr>
        <w:t xml:space="preserve"> на соответствующий уровень:</w:t>
      </w:r>
    </w:p>
    <w:p w14:paraId="37453545" w14:textId="77777777" w:rsidR="00D45026" w:rsidRPr="004373D5" w:rsidRDefault="00D45026" w:rsidP="00D45026">
      <w:pPr>
        <w:numPr>
          <w:ilvl w:val="0"/>
          <w:numId w:val="12"/>
        </w:numPr>
        <w:shd w:val="clear" w:color="auto" w:fill="FFFFFF"/>
        <w:spacing w:before="320" w:line="276" w:lineRule="auto"/>
        <w:jc w:val="left"/>
        <w:rPr>
          <w:rFonts w:ascii="Times New Roman" w:hAnsi="Times New Roman"/>
        </w:rPr>
      </w:pPr>
      <w:r w:rsidRPr="004373D5">
        <w:rPr>
          <w:rFonts w:ascii="Times New Roman" w:eastAsia="Roboto" w:hAnsi="Times New Roman"/>
        </w:rPr>
        <w:t>глобальные ошибки - ошибки, которые относятся к разбору запроса на верхнем уровне;</w:t>
      </w:r>
    </w:p>
    <w:p w14:paraId="751961A5" w14:textId="0975A184" w:rsidR="00D45026" w:rsidRPr="004373D5" w:rsidRDefault="00D45026" w:rsidP="00D45026">
      <w:pPr>
        <w:numPr>
          <w:ilvl w:val="0"/>
          <w:numId w:val="12"/>
        </w:numPr>
        <w:shd w:val="clear" w:color="auto" w:fill="FFFFFF"/>
        <w:spacing w:line="276" w:lineRule="auto"/>
        <w:jc w:val="left"/>
        <w:rPr>
          <w:rFonts w:ascii="Times New Roman" w:hAnsi="Times New Roman"/>
        </w:rPr>
      </w:pPr>
      <w:r w:rsidRPr="004373D5">
        <w:rPr>
          <w:rFonts w:ascii="Times New Roman" w:eastAsia="Roboto" w:hAnsi="Times New Roman"/>
        </w:rPr>
        <w:t>локальные ошибки - ошибки отправки сообщений (нижний уровень самого сообщения).</w:t>
      </w:r>
    </w:p>
    <w:p w14:paraId="00C1EF4B" w14:textId="2B05B56A" w:rsidR="00927BFD" w:rsidRPr="004373D5" w:rsidRDefault="00927BFD" w:rsidP="00927BFD">
      <w:pPr>
        <w:shd w:val="clear" w:color="auto" w:fill="FFFFFF"/>
        <w:spacing w:line="276" w:lineRule="auto"/>
        <w:jc w:val="left"/>
        <w:rPr>
          <w:rFonts w:ascii="Times New Roman" w:eastAsia="Roboto" w:hAnsi="Times New Roman"/>
        </w:rPr>
      </w:pPr>
    </w:p>
    <w:p w14:paraId="150D5A96" w14:textId="39854B92" w:rsidR="00927BFD" w:rsidRPr="004373D5" w:rsidRDefault="00927BFD" w:rsidP="00927BFD">
      <w:pPr>
        <w:pStyle w:val="1"/>
        <w:numPr>
          <w:ilvl w:val="0"/>
          <w:numId w:val="0"/>
        </w:numPr>
        <w:ind w:left="1069" w:hanging="1069"/>
        <w:rPr>
          <w:rFonts w:ascii="Times New Roman" w:eastAsia="Roboto" w:hAnsi="Times New Roman" w:cs="Times New Roman"/>
        </w:rPr>
      </w:pPr>
      <w:bookmarkStart w:id="24" w:name="_Toc193202806"/>
      <w:r w:rsidRPr="004373D5">
        <w:rPr>
          <w:rFonts w:ascii="Times New Roman" w:eastAsia="Roboto" w:hAnsi="Times New Roman" w:cs="Times New Roman"/>
        </w:rPr>
        <w:t>Формат ошибки на отправки сообщения</w:t>
      </w:r>
      <w:bookmarkEnd w:id="24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60DED671" w14:textId="77777777" w:rsidTr="00927BFD">
        <w:tc>
          <w:tcPr>
            <w:tcW w:w="9345" w:type="dxa"/>
          </w:tcPr>
          <w:p w14:paraId="0031E38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14F396A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"error": {</w:t>
            </w:r>
          </w:p>
          <w:p w14:paraId="5FE66260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error_code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: "",</w:t>
            </w:r>
          </w:p>
          <w:p w14:paraId="2458D47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error_message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номер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запрещен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7EDB081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45517413" w14:textId="4DC36340" w:rsidR="00927BFD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4D787EA2" w14:textId="239D3540" w:rsidR="00D45026" w:rsidRPr="004373D5" w:rsidRDefault="00D45026" w:rsidP="004373D5">
      <w:pPr>
        <w:ind w:firstLine="0"/>
        <w:rPr>
          <w:rFonts w:ascii="Times New Roman" w:hAnsi="Times New Roman"/>
          <w:lang w:val="en-US"/>
        </w:rPr>
      </w:pPr>
    </w:p>
    <w:p w14:paraId="178F5476" w14:textId="77777777" w:rsidR="004373D5" w:rsidRPr="004373D5" w:rsidRDefault="004373D5">
      <w:pPr>
        <w:spacing w:after="160" w:line="259" w:lineRule="auto"/>
        <w:ind w:firstLine="0"/>
        <w:jc w:val="left"/>
        <w:rPr>
          <w:rFonts w:ascii="Times New Roman" w:eastAsia="Roboto" w:hAnsi="Times New Roman"/>
          <w:b/>
          <w:bCs/>
          <w:kern w:val="2"/>
          <w:sz w:val="32"/>
          <w:szCs w:val="32"/>
        </w:rPr>
      </w:pPr>
      <w:r w:rsidRPr="004373D5">
        <w:rPr>
          <w:rFonts w:ascii="Times New Roman" w:eastAsia="Roboto" w:hAnsi="Times New Roman"/>
        </w:rPr>
        <w:br w:type="page"/>
      </w:r>
    </w:p>
    <w:p w14:paraId="43950E8B" w14:textId="53E872F7" w:rsidR="00927BFD" w:rsidRPr="004373D5" w:rsidRDefault="00927BFD" w:rsidP="00250412">
      <w:pPr>
        <w:pStyle w:val="1"/>
        <w:numPr>
          <w:ilvl w:val="0"/>
          <w:numId w:val="0"/>
        </w:numPr>
        <w:rPr>
          <w:rFonts w:ascii="Times New Roman" w:eastAsia="Roboto" w:hAnsi="Times New Roman" w:cs="Times New Roman"/>
        </w:rPr>
      </w:pPr>
      <w:bookmarkStart w:id="25" w:name="_Toc193202807"/>
      <w:r w:rsidRPr="004373D5">
        <w:rPr>
          <w:rFonts w:ascii="Times New Roman" w:eastAsia="Roboto" w:hAnsi="Times New Roman" w:cs="Times New Roman"/>
        </w:rPr>
        <w:lastRenderedPageBreak/>
        <w:t xml:space="preserve">Пример ответа содержащего ошибку при отправке сообщения </w:t>
      </w:r>
      <w:proofErr w:type="spellStart"/>
      <w:r w:rsidRPr="004373D5">
        <w:rPr>
          <w:rFonts w:ascii="Times New Roman" w:eastAsia="Roboto" w:hAnsi="Times New Roman" w:cs="Times New Roman"/>
          <w:lang w:val="en-US"/>
        </w:rPr>
        <w:t>sms</w:t>
      </w:r>
      <w:bookmarkEnd w:id="25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1CE71955" w14:textId="77777777" w:rsidTr="00927BFD">
        <w:tc>
          <w:tcPr>
            <w:tcW w:w="9345" w:type="dxa"/>
          </w:tcPr>
          <w:p w14:paraId="6F31F05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69DF428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"message": {</w:t>
            </w:r>
          </w:p>
          <w:p w14:paraId="350822F7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error: {</w:t>
            </w:r>
          </w:p>
          <w:p w14:paraId="1432231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error_code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: "66",</w:t>
            </w:r>
          </w:p>
          <w:p w14:paraId="6279F104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error_message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Номер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запрещён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7B200C5A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1786DA1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"msg_8375663",</w:t>
            </w:r>
          </w:p>
          <w:p w14:paraId="2B69BF3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12DA259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1E78D744" w14:textId="0BD4AFCF" w:rsidR="00927BFD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142886AB" w14:textId="77777777" w:rsidR="004373D5" w:rsidRDefault="004373D5" w:rsidP="004373D5">
      <w:pPr>
        <w:rPr>
          <w:rFonts w:eastAsia="Roboto"/>
        </w:rPr>
      </w:pPr>
    </w:p>
    <w:p w14:paraId="25114807" w14:textId="4F192EE2" w:rsidR="00927BFD" w:rsidRPr="004373D5" w:rsidRDefault="00927BFD" w:rsidP="00250412">
      <w:pPr>
        <w:pStyle w:val="1"/>
        <w:numPr>
          <w:ilvl w:val="0"/>
          <w:numId w:val="0"/>
        </w:numPr>
        <w:rPr>
          <w:rFonts w:ascii="Times New Roman" w:eastAsia="Roboto" w:hAnsi="Times New Roman" w:cs="Times New Roman"/>
        </w:rPr>
      </w:pPr>
      <w:bookmarkStart w:id="26" w:name="_Toc193202808"/>
      <w:r w:rsidRPr="004373D5">
        <w:rPr>
          <w:rFonts w:ascii="Times New Roman" w:eastAsia="Roboto" w:hAnsi="Times New Roman" w:cs="Times New Roman"/>
        </w:rPr>
        <w:t xml:space="preserve">Пример ответа содержащего ошибку при отправке сообщения </w:t>
      </w:r>
      <w:proofErr w:type="spellStart"/>
      <w:r w:rsidRPr="004373D5">
        <w:rPr>
          <w:rFonts w:ascii="Times New Roman" w:eastAsia="Roboto" w:hAnsi="Times New Roman" w:cs="Times New Roman"/>
          <w:lang w:val="en-US"/>
        </w:rPr>
        <w:t>viber</w:t>
      </w:r>
      <w:proofErr w:type="spellEnd"/>
      <w:r w:rsidRPr="004373D5">
        <w:rPr>
          <w:rFonts w:ascii="Times New Roman" w:eastAsia="Roboto" w:hAnsi="Times New Roman" w:cs="Times New Roman"/>
        </w:rPr>
        <w:t>+</w:t>
      </w:r>
      <w:proofErr w:type="spellStart"/>
      <w:r w:rsidRPr="004373D5">
        <w:rPr>
          <w:rFonts w:ascii="Times New Roman" w:eastAsia="Roboto" w:hAnsi="Times New Roman" w:cs="Times New Roman"/>
          <w:lang w:val="en-US"/>
        </w:rPr>
        <w:t>sms</w:t>
      </w:r>
      <w:bookmarkEnd w:id="26"/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3D5" w:rsidRPr="004373D5" w14:paraId="26EAB290" w14:textId="77777777" w:rsidTr="00927BFD">
        <w:tc>
          <w:tcPr>
            <w:tcW w:w="9345" w:type="dxa"/>
          </w:tcPr>
          <w:p w14:paraId="393AC981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1F51225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"message": {</w:t>
            </w:r>
          </w:p>
          <w:p w14:paraId="069E701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_cascade_message_id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073E129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735B2F12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_levels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{</w:t>
            </w:r>
          </w:p>
          <w:p w14:paraId="0C29C30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"1": {</w:t>
            </w:r>
          </w:p>
          <w:p w14:paraId="392C606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viber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767C10DB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"msg_8375662",</w:t>
            </w:r>
          </w:p>
          <w:p w14:paraId="109FAAE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586C37C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},</w:t>
            </w:r>
          </w:p>
          <w:p w14:paraId="4AA5DC83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"2": {</w:t>
            </w:r>
          </w:p>
          <w:p w14:paraId="58095F09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error: {</w:t>
            </w:r>
          </w:p>
          <w:p w14:paraId="7A8FC71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error_code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: "66",</w:t>
            </w:r>
          </w:p>
          <w:p w14:paraId="78D6A47C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 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error_message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Номер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запрещён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5D711A1D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}"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messenger_type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sms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703A81F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"msg_8375663",</w:t>
            </w:r>
          </w:p>
          <w:p w14:paraId="42558215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</w:t>
            </w:r>
          </w:p>
          <w:p w14:paraId="656C2AC8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  }</w:t>
            </w:r>
          </w:p>
          <w:p w14:paraId="01B21B9E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}</w:t>
            </w:r>
          </w:p>
          <w:p w14:paraId="28DA3186" w14:textId="77777777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53EC2F98" w14:textId="55AAB334" w:rsidR="00250412" w:rsidRPr="004373D5" w:rsidRDefault="00250412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49249E0D" w14:textId="77777777" w:rsidR="004373D5" w:rsidRPr="004373D5" w:rsidRDefault="004373D5" w:rsidP="00927BFD">
      <w:pPr>
        <w:pStyle w:val="1"/>
        <w:numPr>
          <w:ilvl w:val="0"/>
          <w:numId w:val="0"/>
        </w:numPr>
        <w:ind w:left="1069" w:hanging="1069"/>
        <w:rPr>
          <w:rFonts w:ascii="Times New Roman" w:eastAsia="Roboto" w:hAnsi="Times New Roman" w:cs="Times New Roman"/>
        </w:rPr>
      </w:pPr>
      <w:bookmarkStart w:id="27" w:name="_Toc77004519"/>
    </w:p>
    <w:p w14:paraId="7C0DBA83" w14:textId="77777777" w:rsidR="004373D5" w:rsidRPr="004373D5" w:rsidRDefault="004373D5">
      <w:pPr>
        <w:spacing w:after="160" w:line="259" w:lineRule="auto"/>
        <w:ind w:firstLine="0"/>
        <w:jc w:val="left"/>
        <w:rPr>
          <w:rFonts w:ascii="Times New Roman" w:eastAsia="Roboto" w:hAnsi="Times New Roman"/>
          <w:b/>
          <w:bCs/>
          <w:kern w:val="2"/>
          <w:sz w:val="32"/>
          <w:szCs w:val="32"/>
        </w:rPr>
      </w:pPr>
      <w:r w:rsidRPr="004373D5">
        <w:rPr>
          <w:rFonts w:ascii="Times New Roman" w:eastAsia="Roboto" w:hAnsi="Times New Roman"/>
        </w:rPr>
        <w:br w:type="page"/>
      </w:r>
    </w:p>
    <w:p w14:paraId="3B054968" w14:textId="1CD03F01" w:rsidR="00927BFD" w:rsidRPr="004373D5" w:rsidRDefault="00927BFD" w:rsidP="00927BFD">
      <w:pPr>
        <w:pStyle w:val="1"/>
        <w:numPr>
          <w:ilvl w:val="0"/>
          <w:numId w:val="0"/>
        </w:numPr>
        <w:ind w:left="1069" w:hanging="1069"/>
        <w:rPr>
          <w:rFonts w:ascii="Times New Roman" w:eastAsia="Roboto" w:hAnsi="Times New Roman" w:cs="Times New Roman"/>
          <w:sz w:val="21"/>
          <w:szCs w:val="21"/>
        </w:rPr>
      </w:pPr>
      <w:bookmarkStart w:id="28" w:name="_Toc193202809"/>
      <w:r w:rsidRPr="004373D5">
        <w:rPr>
          <w:rFonts w:ascii="Times New Roman" w:eastAsia="Roboto" w:hAnsi="Times New Roman" w:cs="Times New Roman"/>
        </w:rPr>
        <w:lastRenderedPageBreak/>
        <w:t xml:space="preserve">Коды ответов </w:t>
      </w:r>
      <w:proofErr w:type="spellStart"/>
      <w:r w:rsidRPr="004373D5">
        <w:rPr>
          <w:rFonts w:ascii="Times New Roman" w:eastAsia="Roboto" w:hAnsi="Times New Roman" w:cs="Times New Roman"/>
        </w:rPr>
        <w:t>HTTPs</w:t>
      </w:r>
      <w:bookmarkEnd w:id="27"/>
      <w:proofErr w:type="spellEnd"/>
      <w:r w:rsidR="00ED335C" w:rsidRPr="004373D5">
        <w:rPr>
          <w:rFonts w:ascii="Times New Roman" w:eastAsia="Roboto" w:hAnsi="Times New Roman" w:cs="Times New Roman"/>
        </w:rPr>
        <w:t xml:space="preserve"> (ошибки транспорта)</w:t>
      </w:r>
      <w:bookmarkEnd w:id="28"/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407"/>
        <w:gridCol w:w="3407"/>
      </w:tblGrid>
      <w:tr w:rsidR="004373D5" w:rsidRPr="004373D5" w14:paraId="6D80376A" w14:textId="3F54DC5E" w:rsidTr="004373D5">
        <w:trPr>
          <w:trHeight w:val="308"/>
        </w:trPr>
        <w:tc>
          <w:tcPr>
            <w:tcW w:w="2400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54DDF166" w14:textId="77777777" w:rsidR="00ED335C" w:rsidRPr="004373D5" w:rsidRDefault="00ED335C" w:rsidP="0031346A">
            <w:pPr>
              <w:ind w:firstLine="0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Код ответа</w:t>
            </w:r>
          </w:p>
        </w:tc>
        <w:tc>
          <w:tcPr>
            <w:tcW w:w="3407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6182AEFE" w14:textId="1CC56802" w:rsidR="00ED335C" w:rsidRPr="004373D5" w:rsidRDefault="00ED335C" w:rsidP="0031346A">
            <w:pPr>
              <w:ind w:firstLine="0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Наименование</w:t>
            </w:r>
          </w:p>
        </w:tc>
        <w:tc>
          <w:tcPr>
            <w:tcW w:w="3407" w:type="dxa"/>
          </w:tcPr>
          <w:p w14:paraId="3596DD0A" w14:textId="231EE62C" w:rsidR="00ED335C" w:rsidRPr="004373D5" w:rsidRDefault="00ED335C" w:rsidP="0031346A">
            <w:pPr>
              <w:ind w:firstLine="0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Описание</w:t>
            </w:r>
          </w:p>
        </w:tc>
      </w:tr>
      <w:tr w:rsidR="004373D5" w:rsidRPr="004373D5" w14:paraId="6863D32C" w14:textId="77AA88C5" w:rsidTr="00ED335C">
        <w:trPr>
          <w:trHeight w:val="525"/>
        </w:trPr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AC1FC" w14:textId="77777777" w:rsidR="00ED335C" w:rsidRPr="004373D5" w:rsidRDefault="00ED335C" w:rsidP="00927BFD">
            <w:pPr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403</w:t>
            </w:r>
          </w:p>
        </w:tc>
        <w:tc>
          <w:tcPr>
            <w:tcW w:w="34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0D0B6" w14:textId="77777777" w:rsidR="00ED335C" w:rsidRPr="004373D5" w:rsidRDefault="00ED335C" w:rsidP="00ED335C">
            <w:pPr>
              <w:ind w:hanging="12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Authorization</w:t>
            </w:r>
            <w:proofErr w:type="spellEnd"/>
            <w:r w:rsidRPr="004373D5">
              <w:rPr>
                <w:rFonts w:ascii="Times New Roman" w:eastAsia="Roboto" w:hAnsi="Times New Roman"/>
              </w:rPr>
              <w:t xml:space="preserve"> </w:t>
            </w:r>
            <w:proofErr w:type="spellStart"/>
            <w:r w:rsidRPr="004373D5">
              <w:rPr>
                <w:rFonts w:ascii="Times New Roman" w:eastAsia="Roboto" w:hAnsi="Times New Roman"/>
              </w:rPr>
              <w:t>error</w:t>
            </w:r>
            <w:proofErr w:type="spellEnd"/>
          </w:p>
        </w:tc>
        <w:tc>
          <w:tcPr>
            <w:tcW w:w="3407" w:type="dxa"/>
          </w:tcPr>
          <w:p w14:paraId="644DD9FC" w14:textId="3974563F" w:rsidR="00ED335C" w:rsidRPr="004373D5" w:rsidRDefault="00ED335C" w:rsidP="00ED335C">
            <w:pPr>
              <w:ind w:firstLine="0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Ошибка авторизации</w:t>
            </w:r>
          </w:p>
        </w:tc>
      </w:tr>
      <w:tr w:rsidR="004373D5" w:rsidRPr="004373D5" w14:paraId="52A152AF" w14:textId="19B09275" w:rsidTr="00ED335C">
        <w:trPr>
          <w:trHeight w:val="525"/>
        </w:trPr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91EE4" w14:textId="77777777" w:rsidR="00ED335C" w:rsidRPr="004373D5" w:rsidRDefault="00ED335C" w:rsidP="00927BFD">
            <w:pPr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400</w:t>
            </w:r>
          </w:p>
        </w:tc>
        <w:tc>
          <w:tcPr>
            <w:tcW w:w="34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2FDD9" w14:textId="1DDC537B" w:rsidR="00ED335C" w:rsidRPr="004373D5" w:rsidRDefault="00ED335C" w:rsidP="00ED335C">
            <w:pPr>
              <w:ind w:firstLine="0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Bad</w:t>
            </w:r>
            <w:proofErr w:type="spellEnd"/>
            <w:r w:rsidRPr="004373D5">
              <w:rPr>
                <w:rFonts w:ascii="Times New Roman" w:eastAsia="Roboto" w:hAnsi="Times New Roman"/>
              </w:rPr>
              <w:t xml:space="preserve"> </w:t>
            </w:r>
            <w:proofErr w:type="spellStart"/>
            <w:r w:rsidRPr="004373D5">
              <w:rPr>
                <w:rFonts w:ascii="Times New Roman" w:eastAsia="Roboto" w:hAnsi="Times New Roman"/>
              </w:rPr>
              <w:t>request</w:t>
            </w:r>
            <w:proofErr w:type="spellEnd"/>
            <w:r w:rsidRPr="004373D5">
              <w:rPr>
                <w:rFonts w:ascii="Times New Roman" w:eastAsia="Roboto" w:hAnsi="Times New Roman"/>
                <w:lang w:val="en-US"/>
              </w:rPr>
              <w:t xml:space="preserve"> </w:t>
            </w:r>
          </w:p>
        </w:tc>
        <w:tc>
          <w:tcPr>
            <w:tcW w:w="3407" w:type="dxa"/>
          </w:tcPr>
          <w:p w14:paraId="25EF5A4A" w14:textId="31809B62" w:rsidR="00ED335C" w:rsidRPr="004373D5" w:rsidRDefault="00ED335C" w:rsidP="00ED335C">
            <w:pPr>
              <w:ind w:firstLine="0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Ошибка при разборе JSON и другие глобальные ошибки</w:t>
            </w:r>
          </w:p>
        </w:tc>
      </w:tr>
      <w:tr w:rsidR="004373D5" w:rsidRPr="004373D5" w14:paraId="5774E38C" w14:textId="6A677CCE" w:rsidTr="004373D5">
        <w:trPr>
          <w:trHeight w:val="494"/>
        </w:trPr>
        <w:tc>
          <w:tcPr>
            <w:tcW w:w="24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DF04C" w14:textId="77777777" w:rsidR="00ED335C" w:rsidRPr="004373D5" w:rsidRDefault="00ED335C" w:rsidP="00927BFD">
            <w:pPr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200</w:t>
            </w:r>
          </w:p>
        </w:tc>
        <w:tc>
          <w:tcPr>
            <w:tcW w:w="3407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85C96" w14:textId="77777777" w:rsidR="00ED335C" w:rsidRPr="004373D5" w:rsidRDefault="00ED335C" w:rsidP="00ED335C">
            <w:pPr>
              <w:ind w:firstLine="0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OK</w:t>
            </w:r>
          </w:p>
        </w:tc>
        <w:tc>
          <w:tcPr>
            <w:tcW w:w="3407" w:type="dxa"/>
          </w:tcPr>
          <w:p w14:paraId="1F2BE652" w14:textId="77777777" w:rsidR="00ED335C" w:rsidRPr="004373D5" w:rsidRDefault="00ED335C" w:rsidP="00927BFD">
            <w:pPr>
              <w:rPr>
                <w:rFonts w:ascii="Times New Roman" w:eastAsia="Roboto" w:hAnsi="Times New Roman"/>
              </w:rPr>
            </w:pPr>
          </w:p>
        </w:tc>
      </w:tr>
    </w:tbl>
    <w:p w14:paraId="57F41647" w14:textId="77777777" w:rsidR="00ED335C" w:rsidRPr="004373D5" w:rsidRDefault="00ED335C" w:rsidP="00250412">
      <w:pPr>
        <w:ind w:firstLine="0"/>
        <w:rPr>
          <w:rFonts w:ascii="Times New Roman" w:hAnsi="Times New Roman"/>
        </w:rPr>
      </w:pPr>
    </w:p>
    <w:p w14:paraId="219632DD" w14:textId="4E0F5A2D" w:rsidR="00ED335C" w:rsidRPr="004373D5" w:rsidRDefault="00ED335C" w:rsidP="00ED335C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  <w:lang w:val="en-US"/>
        </w:rPr>
      </w:pPr>
      <w:bookmarkStart w:id="29" w:name="_Toc193202810"/>
      <w:r w:rsidRPr="004373D5">
        <w:rPr>
          <w:rFonts w:ascii="Times New Roman" w:hAnsi="Times New Roman" w:cs="Times New Roman"/>
        </w:rPr>
        <w:t xml:space="preserve">Коды ошибок платформы </w:t>
      </w:r>
      <w:proofErr w:type="spellStart"/>
      <w:r w:rsidRPr="004373D5">
        <w:rPr>
          <w:rFonts w:ascii="Times New Roman" w:hAnsi="Times New Roman" w:cs="Times New Roman"/>
          <w:lang w:val="en-US"/>
        </w:rPr>
        <w:t>easysms</w:t>
      </w:r>
      <w:bookmarkEnd w:id="29"/>
      <w:proofErr w:type="spellEnd"/>
    </w:p>
    <w:tbl>
      <w:tblPr>
        <w:tblStyle w:val="af2"/>
        <w:tblW w:w="9345" w:type="dxa"/>
        <w:tblLook w:val="04A0" w:firstRow="1" w:lastRow="0" w:firstColumn="1" w:lastColumn="0" w:noHBand="0" w:noVBand="1"/>
      </w:tblPr>
      <w:tblGrid>
        <w:gridCol w:w="988"/>
        <w:gridCol w:w="3260"/>
        <w:gridCol w:w="5097"/>
      </w:tblGrid>
      <w:tr w:rsidR="004373D5" w:rsidRPr="004373D5" w14:paraId="445B9083" w14:textId="77777777" w:rsidTr="00360270">
        <w:tc>
          <w:tcPr>
            <w:tcW w:w="988" w:type="dxa"/>
          </w:tcPr>
          <w:p w14:paraId="4BCF07CD" w14:textId="03DCA509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b/>
                <w:sz w:val="21"/>
                <w:szCs w:val="21"/>
              </w:rPr>
              <w:t xml:space="preserve">Код </w:t>
            </w:r>
          </w:p>
        </w:tc>
        <w:tc>
          <w:tcPr>
            <w:tcW w:w="3260" w:type="dxa"/>
          </w:tcPr>
          <w:p w14:paraId="606B1ECF" w14:textId="42B3EFCF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b/>
                <w:sz w:val="21"/>
                <w:szCs w:val="21"/>
              </w:rPr>
              <w:t xml:space="preserve">Наименование </w:t>
            </w:r>
          </w:p>
        </w:tc>
        <w:tc>
          <w:tcPr>
            <w:tcW w:w="5097" w:type="dxa"/>
          </w:tcPr>
          <w:p w14:paraId="0889D527" w14:textId="0C03B21E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b/>
                <w:sz w:val="21"/>
                <w:szCs w:val="21"/>
              </w:rPr>
              <w:t>Описание</w:t>
            </w:r>
          </w:p>
        </w:tc>
      </w:tr>
      <w:tr w:rsidR="004373D5" w:rsidRPr="004373D5" w14:paraId="29E952ED" w14:textId="77777777" w:rsidTr="00360270">
        <w:tc>
          <w:tcPr>
            <w:tcW w:w="988" w:type="dxa"/>
          </w:tcPr>
          <w:p w14:paraId="12119239" w14:textId="04D4DB2E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400</w:t>
            </w:r>
          </w:p>
        </w:tc>
        <w:tc>
          <w:tcPr>
            <w:tcW w:w="3260" w:type="dxa"/>
          </w:tcPr>
          <w:p w14:paraId="47234064" w14:textId="74E9229D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Bad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request</w:t>
            </w:r>
            <w:proofErr w:type="spellEnd"/>
          </w:p>
        </w:tc>
        <w:tc>
          <w:tcPr>
            <w:tcW w:w="5097" w:type="dxa"/>
          </w:tcPr>
          <w:p w14:paraId="2E6A1233" w14:textId="2EE1D600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Ошибка при разборе JSON и другие глобальные ошибки</w:t>
            </w:r>
          </w:p>
        </w:tc>
      </w:tr>
      <w:tr w:rsidR="004373D5" w:rsidRPr="004373D5" w14:paraId="1A3C9B12" w14:textId="77777777" w:rsidTr="00360270">
        <w:tc>
          <w:tcPr>
            <w:tcW w:w="988" w:type="dxa"/>
          </w:tcPr>
          <w:p w14:paraId="25FEC76F" w14:textId="28DB864F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403</w:t>
            </w:r>
          </w:p>
        </w:tc>
        <w:tc>
          <w:tcPr>
            <w:tcW w:w="3260" w:type="dxa"/>
          </w:tcPr>
          <w:p w14:paraId="3A35A7B2" w14:textId="08BC430B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Authorization</w:t>
            </w:r>
            <w:proofErr w:type="spellEnd"/>
            <w:r w:rsidRPr="004373D5">
              <w:rPr>
                <w:rFonts w:ascii="Times New Roman" w:eastAsia="Roboto" w:hAnsi="Times New Roman"/>
                <w:sz w:val="21"/>
                <w:szCs w:val="21"/>
              </w:rPr>
              <w:t xml:space="preserve"> </w:t>
            </w:r>
            <w:proofErr w:type="spellStart"/>
            <w:r w:rsidRPr="004373D5">
              <w:rPr>
                <w:rFonts w:ascii="Times New Roman" w:eastAsia="Roboto" w:hAnsi="Times New Roman"/>
                <w:sz w:val="21"/>
                <w:szCs w:val="21"/>
              </w:rPr>
              <w:t>error</w:t>
            </w:r>
            <w:proofErr w:type="spellEnd"/>
          </w:p>
        </w:tc>
        <w:tc>
          <w:tcPr>
            <w:tcW w:w="5097" w:type="dxa"/>
          </w:tcPr>
          <w:p w14:paraId="376F1E3F" w14:textId="3964B545" w:rsidR="00ED335C" w:rsidRPr="004373D5" w:rsidRDefault="00ED335C" w:rsidP="00ED335C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Ошибка авторизации</w:t>
            </w:r>
          </w:p>
        </w:tc>
      </w:tr>
      <w:tr w:rsidR="004373D5" w:rsidRPr="004373D5" w14:paraId="3BE282AB" w14:textId="77777777" w:rsidTr="00360270">
        <w:tc>
          <w:tcPr>
            <w:tcW w:w="988" w:type="dxa"/>
          </w:tcPr>
          <w:p w14:paraId="333D5A42" w14:textId="4FEC1393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25</w:t>
            </w:r>
          </w:p>
        </w:tc>
        <w:tc>
          <w:tcPr>
            <w:tcW w:w="3260" w:type="dxa"/>
          </w:tcPr>
          <w:p w14:paraId="53BC7702" w14:textId="71562CFC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Слишком длинное имя</w:t>
            </w:r>
          </w:p>
        </w:tc>
        <w:tc>
          <w:tcPr>
            <w:tcW w:w="5097" w:type="dxa"/>
          </w:tcPr>
          <w:p w14:paraId="002E6A30" w14:textId="11D242F2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Превышена максимальная длина имени отправителя</w:t>
            </w:r>
          </w:p>
        </w:tc>
      </w:tr>
      <w:tr w:rsidR="004373D5" w:rsidRPr="004373D5" w14:paraId="3D1A2EB5" w14:textId="77777777" w:rsidTr="00360270">
        <w:tc>
          <w:tcPr>
            <w:tcW w:w="988" w:type="dxa"/>
          </w:tcPr>
          <w:p w14:paraId="6217C626" w14:textId="59CC383D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42</w:t>
            </w:r>
          </w:p>
        </w:tc>
        <w:tc>
          <w:tcPr>
            <w:tcW w:w="3260" w:type="dxa"/>
          </w:tcPr>
          <w:p w14:paraId="4519811E" w14:textId="7027AEBE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Дубликат сообщения</w:t>
            </w:r>
          </w:p>
        </w:tc>
        <w:tc>
          <w:tcPr>
            <w:tcW w:w="5097" w:type="dxa"/>
          </w:tcPr>
          <w:p w14:paraId="7E7B3BBA" w14:textId="3E8A2CE4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Данное сообщение уже было получено ранее</w:t>
            </w:r>
          </w:p>
        </w:tc>
      </w:tr>
      <w:tr w:rsidR="004373D5" w:rsidRPr="004373D5" w14:paraId="7F3A0850" w14:textId="77777777" w:rsidTr="00360270">
        <w:tc>
          <w:tcPr>
            <w:tcW w:w="988" w:type="dxa"/>
          </w:tcPr>
          <w:p w14:paraId="5A425EAC" w14:textId="481A0562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  <w:lang w:val="en-US"/>
              </w:rPr>
              <w:t>43</w:t>
            </w:r>
          </w:p>
        </w:tc>
        <w:tc>
          <w:tcPr>
            <w:tcW w:w="3260" w:type="dxa"/>
          </w:tcPr>
          <w:p w14:paraId="3F36C041" w14:textId="4B3ED279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Превышен лимит</w:t>
            </w:r>
          </w:p>
        </w:tc>
        <w:tc>
          <w:tcPr>
            <w:tcW w:w="5097" w:type="dxa"/>
          </w:tcPr>
          <w:p w14:paraId="327A5A4D" w14:textId="2F8F0FAE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Превышен лимит отправки сообщений</w:t>
            </w:r>
          </w:p>
        </w:tc>
      </w:tr>
      <w:tr w:rsidR="004373D5" w:rsidRPr="004373D5" w14:paraId="68C2FF3F" w14:textId="77777777" w:rsidTr="00360270">
        <w:tc>
          <w:tcPr>
            <w:tcW w:w="988" w:type="dxa"/>
          </w:tcPr>
          <w:p w14:paraId="2C7392CC" w14:textId="16C75BE8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46</w:t>
            </w:r>
          </w:p>
        </w:tc>
        <w:tc>
          <w:tcPr>
            <w:tcW w:w="3260" w:type="dxa"/>
          </w:tcPr>
          <w:p w14:paraId="68D37892" w14:textId="32928EB4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Неправильный номер</w:t>
            </w:r>
          </w:p>
        </w:tc>
        <w:tc>
          <w:tcPr>
            <w:tcW w:w="5097" w:type="dxa"/>
          </w:tcPr>
          <w:p w14:paraId="13C5586D" w14:textId="4B3A690D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Номер телефона содержит не цифры</w:t>
            </w:r>
          </w:p>
        </w:tc>
      </w:tr>
      <w:tr w:rsidR="004373D5" w:rsidRPr="004373D5" w14:paraId="6B12E759" w14:textId="77777777" w:rsidTr="00360270">
        <w:tc>
          <w:tcPr>
            <w:tcW w:w="988" w:type="dxa"/>
          </w:tcPr>
          <w:p w14:paraId="252C5872" w14:textId="0051096A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49</w:t>
            </w:r>
          </w:p>
        </w:tc>
        <w:tc>
          <w:tcPr>
            <w:tcW w:w="3260" w:type="dxa"/>
          </w:tcPr>
          <w:p w14:paraId="3149D100" w14:textId="3B6DB21D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Неправильная кодировка</w:t>
            </w:r>
          </w:p>
        </w:tc>
        <w:tc>
          <w:tcPr>
            <w:tcW w:w="5097" w:type="dxa"/>
          </w:tcPr>
          <w:p w14:paraId="77E3C0B1" w14:textId="7FA72DC5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Неправильная кодировка сообщения</w:t>
            </w:r>
          </w:p>
        </w:tc>
      </w:tr>
      <w:tr w:rsidR="004373D5" w:rsidRPr="004373D5" w14:paraId="6E963FBB" w14:textId="77777777" w:rsidTr="00360270">
        <w:tc>
          <w:tcPr>
            <w:tcW w:w="988" w:type="dxa"/>
          </w:tcPr>
          <w:p w14:paraId="5C537BA6" w14:textId="7DD7FD21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50</w:t>
            </w:r>
          </w:p>
        </w:tc>
        <w:tc>
          <w:tcPr>
            <w:tcW w:w="3260" w:type="dxa"/>
          </w:tcPr>
          <w:p w14:paraId="09BB6540" w14:textId="7325AB77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Пустой текст</w:t>
            </w:r>
          </w:p>
        </w:tc>
        <w:tc>
          <w:tcPr>
            <w:tcW w:w="5097" w:type="dxa"/>
          </w:tcPr>
          <w:p w14:paraId="752808D6" w14:textId="20D7A81E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Неправильный пустой текст сообщения</w:t>
            </w:r>
          </w:p>
        </w:tc>
      </w:tr>
      <w:tr w:rsidR="004373D5" w:rsidRPr="004373D5" w14:paraId="3B18DC91" w14:textId="77777777" w:rsidTr="00360270">
        <w:tc>
          <w:tcPr>
            <w:tcW w:w="988" w:type="dxa"/>
          </w:tcPr>
          <w:p w14:paraId="7A836933" w14:textId="21CCB996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52</w:t>
            </w:r>
          </w:p>
        </w:tc>
        <w:tc>
          <w:tcPr>
            <w:tcW w:w="3260" w:type="dxa"/>
          </w:tcPr>
          <w:p w14:paraId="1E67CCE1" w14:textId="52C47A79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Ошибка количества частей</w:t>
            </w:r>
          </w:p>
        </w:tc>
        <w:tc>
          <w:tcPr>
            <w:tcW w:w="5097" w:type="dxa"/>
          </w:tcPr>
          <w:p w14:paraId="0F2B9741" w14:textId="2C390FA7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Неправильное количество частей сообщения</w:t>
            </w:r>
          </w:p>
        </w:tc>
      </w:tr>
      <w:tr w:rsidR="004373D5" w:rsidRPr="004373D5" w14:paraId="55F05DDC" w14:textId="77777777" w:rsidTr="00360270">
        <w:tc>
          <w:tcPr>
            <w:tcW w:w="988" w:type="dxa"/>
          </w:tcPr>
          <w:p w14:paraId="7DBD3411" w14:textId="6524B3D3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61</w:t>
            </w:r>
          </w:p>
        </w:tc>
        <w:tc>
          <w:tcPr>
            <w:tcW w:w="3260" w:type="dxa"/>
          </w:tcPr>
          <w:p w14:paraId="5E836F07" w14:textId="1D8BCDBA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Страна не разрешена</w:t>
            </w:r>
          </w:p>
        </w:tc>
        <w:tc>
          <w:tcPr>
            <w:tcW w:w="5097" w:type="dxa"/>
          </w:tcPr>
          <w:p w14:paraId="73474D4F" w14:textId="12F006FC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Отправка сообщения в заданную страну запрещена</w:t>
            </w:r>
          </w:p>
        </w:tc>
      </w:tr>
      <w:tr w:rsidR="004373D5" w:rsidRPr="004373D5" w14:paraId="0ED8CB83" w14:textId="77777777" w:rsidTr="00360270">
        <w:tc>
          <w:tcPr>
            <w:tcW w:w="988" w:type="dxa"/>
          </w:tcPr>
          <w:p w14:paraId="6BF30120" w14:textId="25399D7D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62</w:t>
            </w:r>
          </w:p>
        </w:tc>
        <w:tc>
          <w:tcPr>
            <w:tcW w:w="3260" w:type="dxa"/>
          </w:tcPr>
          <w:p w14:paraId="647F198A" w14:textId="5B141605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Имя не разрешено</w:t>
            </w:r>
          </w:p>
        </w:tc>
        <w:tc>
          <w:tcPr>
            <w:tcW w:w="5097" w:type="dxa"/>
          </w:tcPr>
          <w:p w14:paraId="7B03B924" w14:textId="16470E16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Отправка сообщения от заданного статического имени отправителя для заданного пользователя запрещена</w:t>
            </w:r>
          </w:p>
        </w:tc>
      </w:tr>
      <w:tr w:rsidR="004373D5" w:rsidRPr="004373D5" w14:paraId="025D47E4" w14:textId="77777777" w:rsidTr="00360270">
        <w:tc>
          <w:tcPr>
            <w:tcW w:w="988" w:type="dxa"/>
          </w:tcPr>
          <w:p w14:paraId="3CCC29D2" w14:textId="078BA033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63</w:t>
            </w:r>
          </w:p>
        </w:tc>
        <w:tc>
          <w:tcPr>
            <w:tcW w:w="3260" w:type="dxa"/>
          </w:tcPr>
          <w:p w14:paraId="7F6D2ECF" w14:textId="38988E1F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Имя запрещено</w:t>
            </w:r>
          </w:p>
        </w:tc>
        <w:tc>
          <w:tcPr>
            <w:tcW w:w="5097" w:type="dxa"/>
          </w:tcPr>
          <w:p w14:paraId="1AA9AD05" w14:textId="75505D35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Отправка сообщения от заданного имени отправителя для заданного пользователя запрещена</w:t>
            </w:r>
          </w:p>
        </w:tc>
      </w:tr>
      <w:tr w:rsidR="004373D5" w:rsidRPr="004373D5" w14:paraId="652D49B3" w14:textId="77777777" w:rsidTr="00360270">
        <w:tc>
          <w:tcPr>
            <w:tcW w:w="988" w:type="dxa"/>
          </w:tcPr>
          <w:p w14:paraId="1FB2E2E7" w14:textId="157148CC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65</w:t>
            </w:r>
          </w:p>
        </w:tc>
        <w:tc>
          <w:tcPr>
            <w:tcW w:w="3260" w:type="dxa"/>
          </w:tcPr>
          <w:p w14:paraId="2CB781A6" w14:textId="4F910CEF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Закончился баланс</w:t>
            </w:r>
          </w:p>
        </w:tc>
        <w:tc>
          <w:tcPr>
            <w:tcW w:w="5097" w:type="dxa"/>
          </w:tcPr>
          <w:p w14:paraId="16F58CF5" w14:textId="5691796C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 удалось списать деньги со счёта пользователя в качестве оплаты за отправку данного сообщения (недостаточно средств)</w:t>
            </w:r>
          </w:p>
        </w:tc>
      </w:tr>
      <w:tr w:rsidR="004373D5" w:rsidRPr="004373D5" w14:paraId="40597916" w14:textId="77777777" w:rsidTr="00360270">
        <w:tc>
          <w:tcPr>
            <w:tcW w:w="988" w:type="dxa"/>
          </w:tcPr>
          <w:p w14:paraId="13CFC5DB" w14:textId="43871F2D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66</w:t>
            </w:r>
          </w:p>
        </w:tc>
        <w:tc>
          <w:tcPr>
            <w:tcW w:w="3260" w:type="dxa"/>
          </w:tcPr>
          <w:p w14:paraId="24E620E7" w14:textId="0AAA0638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Номер запрещён</w:t>
            </w:r>
          </w:p>
        </w:tc>
        <w:tc>
          <w:tcPr>
            <w:tcW w:w="5097" w:type="dxa"/>
          </w:tcPr>
          <w:p w14:paraId="2B88F631" w14:textId="639E90D1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Отправка сообщения на заданный номер телефона запрещена</w:t>
            </w:r>
          </w:p>
        </w:tc>
      </w:tr>
      <w:tr w:rsidR="004373D5" w:rsidRPr="004373D5" w14:paraId="1E5A496C" w14:textId="77777777" w:rsidTr="00360270">
        <w:tc>
          <w:tcPr>
            <w:tcW w:w="988" w:type="dxa"/>
          </w:tcPr>
          <w:p w14:paraId="5AFDB4FE" w14:textId="08BF6CA9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67</w:t>
            </w:r>
          </w:p>
        </w:tc>
        <w:tc>
          <w:tcPr>
            <w:tcW w:w="3260" w:type="dxa"/>
          </w:tcPr>
          <w:p w14:paraId="521560C5" w14:textId="37BD3A35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Неверное направление</w:t>
            </w:r>
          </w:p>
        </w:tc>
        <w:tc>
          <w:tcPr>
            <w:tcW w:w="5097" w:type="dxa"/>
          </w:tcPr>
          <w:p w14:paraId="192E4002" w14:textId="2F6560E3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Неверное входящее направление</w:t>
            </w:r>
          </w:p>
        </w:tc>
      </w:tr>
      <w:tr w:rsidR="004373D5" w:rsidRPr="004373D5" w14:paraId="7DAF6E42" w14:textId="77777777" w:rsidTr="00360270">
        <w:tc>
          <w:tcPr>
            <w:tcW w:w="988" w:type="dxa"/>
          </w:tcPr>
          <w:p w14:paraId="5E89BAA3" w14:textId="4E25CC8B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68</w:t>
            </w:r>
          </w:p>
        </w:tc>
        <w:tc>
          <w:tcPr>
            <w:tcW w:w="3260" w:type="dxa"/>
          </w:tcPr>
          <w:p w14:paraId="64C9E052" w14:textId="716ECF01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Имя не зарегистрировано</w:t>
            </w:r>
          </w:p>
        </w:tc>
        <w:tc>
          <w:tcPr>
            <w:tcW w:w="5097" w:type="dxa"/>
          </w:tcPr>
          <w:p w14:paraId="2FAF9337" w14:textId="0F85D89E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Незарегистрированное имя отправителя</w:t>
            </w:r>
          </w:p>
        </w:tc>
      </w:tr>
      <w:tr w:rsidR="004373D5" w:rsidRPr="004373D5" w14:paraId="0954A1AF" w14:textId="77777777" w:rsidTr="00360270">
        <w:tc>
          <w:tcPr>
            <w:tcW w:w="988" w:type="dxa"/>
          </w:tcPr>
          <w:p w14:paraId="21B72360" w14:textId="0ECB6EA0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69</w:t>
            </w:r>
          </w:p>
        </w:tc>
        <w:tc>
          <w:tcPr>
            <w:tcW w:w="3260" w:type="dxa"/>
          </w:tcPr>
          <w:p w14:paraId="09D4DFDD" w14:textId="43084BB4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Нет маршрутизации</w:t>
            </w:r>
          </w:p>
        </w:tc>
        <w:tc>
          <w:tcPr>
            <w:tcW w:w="5097" w:type="dxa"/>
          </w:tcPr>
          <w:p w14:paraId="469CD2ED" w14:textId="12925433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Не настроена маршрутизация</w:t>
            </w:r>
          </w:p>
        </w:tc>
      </w:tr>
      <w:tr w:rsidR="004373D5" w:rsidRPr="004373D5" w14:paraId="549617C8" w14:textId="77777777" w:rsidTr="00360270">
        <w:tc>
          <w:tcPr>
            <w:tcW w:w="988" w:type="dxa"/>
          </w:tcPr>
          <w:p w14:paraId="20846FD2" w14:textId="1D1B3045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70</w:t>
            </w:r>
          </w:p>
        </w:tc>
        <w:tc>
          <w:tcPr>
            <w:tcW w:w="3260" w:type="dxa"/>
          </w:tcPr>
          <w:p w14:paraId="13C2A056" w14:textId="304D196D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proofErr w:type="spellStart"/>
            <w:r w:rsidRPr="004373D5">
              <w:rPr>
                <w:rFonts w:ascii="Times New Roman" w:hAnsi="Times New Roman"/>
                <w:lang w:val="en-US"/>
              </w:rPr>
              <w:t>Время</w:t>
            </w:r>
            <w:proofErr w:type="spellEnd"/>
            <w:r w:rsidRPr="004373D5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4373D5">
              <w:rPr>
                <w:rFonts w:ascii="Times New Roman" w:hAnsi="Times New Roman"/>
                <w:lang w:val="en-US"/>
              </w:rPr>
              <w:t>запрещено</w:t>
            </w:r>
            <w:proofErr w:type="spellEnd"/>
          </w:p>
        </w:tc>
        <w:tc>
          <w:tcPr>
            <w:tcW w:w="5097" w:type="dxa"/>
          </w:tcPr>
          <w:p w14:paraId="2C8DBCF0" w14:textId="1FDE16E4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В данное время отправлять сообщения запрещено</w:t>
            </w:r>
          </w:p>
        </w:tc>
      </w:tr>
      <w:tr w:rsidR="004373D5" w:rsidRPr="004373D5" w14:paraId="0FF917FB" w14:textId="77777777" w:rsidTr="00360270">
        <w:tc>
          <w:tcPr>
            <w:tcW w:w="988" w:type="dxa"/>
          </w:tcPr>
          <w:p w14:paraId="1F71AD09" w14:textId="6219BFD0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91</w:t>
            </w:r>
          </w:p>
        </w:tc>
        <w:tc>
          <w:tcPr>
            <w:tcW w:w="3260" w:type="dxa"/>
          </w:tcPr>
          <w:p w14:paraId="6708031D" w14:textId="18D526B1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Неправильная длина номера</w:t>
            </w:r>
          </w:p>
        </w:tc>
        <w:tc>
          <w:tcPr>
            <w:tcW w:w="5097" w:type="dxa"/>
          </w:tcPr>
          <w:p w14:paraId="396C6F5D" w14:textId="1F80C02B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Длина номера абонента не соответствует международному плану телефонной нумерации</w:t>
            </w:r>
          </w:p>
        </w:tc>
      </w:tr>
      <w:tr w:rsidR="00974D75" w:rsidRPr="004373D5" w14:paraId="16FD1D96" w14:textId="77777777" w:rsidTr="00360270">
        <w:tc>
          <w:tcPr>
            <w:tcW w:w="988" w:type="dxa"/>
          </w:tcPr>
          <w:p w14:paraId="23FCC0EF" w14:textId="0764C954" w:rsidR="00974D75" w:rsidRPr="004373D5" w:rsidRDefault="00974D75" w:rsidP="00974D75">
            <w:pPr>
              <w:ind w:firstLine="0"/>
              <w:rPr>
                <w:rFonts w:ascii="Times New Roman" w:hAnsi="Times New Roman"/>
              </w:rPr>
            </w:pPr>
            <w:r w:rsidRPr="004373D5">
              <w:rPr>
                <w:rFonts w:ascii="Times New Roman" w:hAnsi="Times New Roman"/>
              </w:rPr>
              <w:t>92</w:t>
            </w:r>
          </w:p>
        </w:tc>
        <w:tc>
          <w:tcPr>
            <w:tcW w:w="3260" w:type="dxa"/>
          </w:tcPr>
          <w:p w14:paraId="32824A4C" w14:textId="443A21B4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hAnsi="Times New Roman"/>
              </w:rPr>
              <w:t>Неправильный DEF код</w:t>
            </w:r>
          </w:p>
        </w:tc>
        <w:tc>
          <w:tcPr>
            <w:tcW w:w="5097" w:type="dxa"/>
          </w:tcPr>
          <w:p w14:paraId="4B69054C" w14:textId="12EEF9B4" w:rsidR="00974D75" w:rsidRPr="004373D5" w:rsidRDefault="00974D75" w:rsidP="00974D75">
            <w:pPr>
              <w:ind w:firstLine="0"/>
              <w:rPr>
                <w:rFonts w:ascii="Times New Roman" w:eastAsia="Roboto" w:hAnsi="Times New Roman"/>
                <w:sz w:val="21"/>
                <w:szCs w:val="21"/>
              </w:rPr>
            </w:pPr>
            <w:r w:rsidRPr="004373D5">
              <w:rPr>
                <w:rFonts w:ascii="Times New Roman" w:eastAsia="Roboto" w:hAnsi="Times New Roman"/>
                <w:sz w:val="21"/>
                <w:szCs w:val="21"/>
              </w:rPr>
              <w:t>DEF в номере абонента в Российской Федерации задан меньше 900</w:t>
            </w:r>
          </w:p>
        </w:tc>
      </w:tr>
    </w:tbl>
    <w:p w14:paraId="564E1616" w14:textId="77777777" w:rsidR="007D7664" w:rsidRPr="004373D5" w:rsidRDefault="007D7664" w:rsidP="00F861DD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  <w:sectPr w:rsidR="007D7664" w:rsidRPr="004373D5" w:rsidSect="007D7664">
          <w:type w:val="continuous"/>
          <w:pgSz w:w="11906" w:h="16838" w:code="9"/>
          <w:pgMar w:top="993" w:right="850" w:bottom="993" w:left="1701" w:header="708" w:footer="708" w:gutter="0"/>
          <w:cols w:space="708"/>
          <w:docGrid w:linePitch="360"/>
        </w:sectPr>
      </w:pPr>
    </w:p>
    <w:p w14:paraId="4E29D54D" w14:textId="292EF33C" w:rsidR="00446262" w:rsidRPr="004373D5" w:rsidRDefault="00F861DD" w:rsidP="00F861DD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</w:rPr>
      </w:pPr>
      <w:bookmarkStart w:id="30" w:name="_Toc193202811"/>
      <w:r w:rsidRPr="004373D5">
        <w:rPr>
          <w:rFonts w:ascii="Times New Roman" w:hAnsi="Times New Roman" w:cs="Times New Roman"/>
        </w:rPr>
        <w:lastRenderedPageBreak/>
        <w:t>Получение статусов сообщений</w:t>
      </w:r>
      <w:bookmarkEnd w:id="30"/>
    </w:p>
    <w:p w14:paraId="765DF7A8" w14:textId="77777777" w:rsidR="00F861DD" w:rsidRPr="004373D5" w:rsidRDefault="00F861DD" w:rsidP="00F861DD">
      <w:pPr>
        <w:rPr>
          <w:rFonts w:ascii="Times New Roman" w:hAnsi="Times New Roman"/>
        </w:rPr>
      </w:pPr>
    </w:p>
    <w:p w14:paraId="1487109B" w14:textId="73722BCE" w:rsidR="00F861DD" w:rsidRPr="004373D5" w:rsidRDefault="00F861DD" w:rsidP="007D7664">
      <w:pPr>
        <w:rPr>
          <w:rFonts w:ascii="Times New Roman" w:hAnsi="Times New Roman"/>
        </w:rPr>
      </w:pPr>
      <w:r w:rsidRPr="004373D5">
        <w:rPr>
          <w:rFonts w:ascii="Times New Roman" w:hAnsi="Times New Roman"/>
          <w:lang w:val="en-US"/>
        </w:rPr>
        <w:t>API</w:t>
      </w:r>
      <w:r w:rsidRPr="004373D5">
        <w:rPr>
          <w:rFonts w:ascii="Times New Roman" w:hAnsi="Times New Roman"/>
        </w:rPr>
        <w:t xml:space="preserve"> </w:t>
      </w:r>
      <w:proofErr w:type="spellStart"/>
      <w:r w:rsidRPr="004373D5">
        <w:rPr>
          <w:rFonts w:ascii="Times New Roman" w:hAnsi="Times New Roman"/>
          <w:lang w:val="en-US"/>
        </w:rPr>
        <w:t>easysms</w:t>
      </w:r>
      <w:proofErr w:type="spellEnd"/>
      <w:r w:rsidRPr="004373D5">
        <w:rPr>
          <w:rFonts w:ascii="Times New Roman" w:hAnsi="Times New Roman"/>
        </w:rPr>
        <w:t>/</w:t>
      </w:r>
      <w:r w:rsidRPr="004373D5">
        <w:rPr>
          <w:rFonts w:ascii="Times New Roman" w:hAnsi="Times New Roman"/>
          <w:lang w:val="en-US"/>
        </w:rPr>
        <w:t>v</w:t>
      </w:r>
      <w:r w:rsidRPr="004373D5">
        <w:rPr>
          <w:rFonts w:ascii="Times New Roman" w:hAnsi="Times New Roman"/>
        </w:rPr>
        <w:t xml:space="preserve">3 предполагает получение статусов по технологии </w:t>
      </w:r>
      <w:r w:rsidRPr="004373D5">
        <w:rPr>
          <w:rFonts w:ascii="Times New Roman" w:hAnsi="Times New Roman"/>
          <w:lang w:val="en-US"/>
        </w:rPr>
        <w:t>Webhook</w:t>
      </w:r>
      <w:r w:rsidRPr="004373D5">
        <w:rPr>
          <w:rFonts w:ascii="Times New Roman" w:hAnsi="Times New Roman"/>
        </w:rPr>
        <w:t>.</w:t>
      </w:r>
      <w:r w:rsidR="007D7664" w:rsidRPr="004373D5">
        <w:rPr>
          <w:rFonts w:ascii="Times New Roman" w:hAnsi="Times New Roman"/>
        </w:rPr>
        <w:t xml:space="preserve"> </w:t>
      </w:r>
      <w:r w:rsidRPr="004373D5">
        <w:rPr>
          <w:rFonts w:ascii="Times New Roman" w:hAnsi="Times New Roman"/>
        </w:rPr>
        <w:t xml:space="preserve">Клиент настраивает на своей стороне </w:t>
      </w:r>
      <w:r w:rsidRPr="004373D5">
        <w:rPr>
          <w:rFonts w:ascii="Times New Roman" w:hAnsi="Times New Roman"/>
          <w:lang w:val="en-US"/>
        </w:rPr>
        <w:t>Web</w:t>
      </w:r>
      <w:r w:rsidRPr="004373D5">
        <w:rPr>
          <w:rFonts w:ascii="Times New Roman" w:hAnsi="Times New Roman"/>
        </w:rPr>
        <w:t xml:space="preserve"> сервис получатель статусов.</w:t>
      </w:r>
      <w:r w:rsidR="007D7664" w:rsidRPr="004373D5">
        <w:rPr>
          <w:rFonts w:ascii="Times New Roman" w:hAnsi="Times New Roman"/>
        </w:rPr>
        <w:t xml:space="preserve"> </w:t>
      </w:r>
      <w:r w:rsidRPr="004373D5">
        <w:rPr>
          <w:rFonts w:ascii="Times New Roman" w:hAnsi="Times New Roman"/>
        </w:rPr>
        <w:t xml:space="preserve">Платформа </w:t>
      </w:r>
      <w:proofErr w:type="spellStart"/>
      <w:r w:rsidRPr="004373D5">
        <w:rPr>
          <w:rFonts w:ascii="Times New Roman" w:hAnsi="Times New Roman"/>
          <w:lang w:val="en-US"/>
        </w:rPr>
        <w:t>easysms</w:t>
      </w:r>
      <w:proofErr w:type="spellEnd"/>
      <w:r w:rsidRPr="004373D5">
        <w:rPr>
          <w:rFonts w:ascii="Times New Roman" w:hAnsi="Times New Roman"/>
        </w:rPr>
        <w:t xml:space="preserve"> отправляет в этот сервис статусы по </w:t>
      </w:r>
      <w:r w:rsidRPr="004373D5">
        <w:rPr>
          <w:rFonts w:ascii="Times New Roman" w:hAnsi="Times New Roman"/>
          <w:lang w:val="en-US"/>
        </w:rPr>
        <w:t>HTTPS</w:t>
      </w:r>
      <w:r w:rsidRPr="004373D5">
        <w:rPr>
          <w:rFonts w:ascii="Times New Roman" w:hAnsi="Times New Roman"/>
        </w:rPr>
        <w:t xml:space="preserve"> в формате </w:t>
      </w:r>
      <w:r w:rsidRPr="004373D5">
        <w:rPr>
          <w:rFonts w:ascii="Times New Roman" w:hAnsi="Times New Roman"/>
          <w:lang w:val="en-US"/>
        </w:rPr>
        <w:t>JSON</w:t>
      </w:r>
      <w:r w:rsidRPr="004373D5">
        <w:rPr>
          <w:rFonts w:ascii="Times New Roman" w:hAnsi="Times New Roman"/>
        </w:rPr>
        <w:t>.</w:t>
      </w:r>
    </w:p>
    <w:p w14:paraId="7E076D53" w14:textId="2E41E7D1" w:rsidR="00664D46" w:rsidRPr="004373D5" w:rsidRDefault="00664D46" w:rsidP="007D7664">
      <w:pPr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Для сообщений </w:t>
      </w:r>
      <w:r w:rsidRPr="004373D5">
        <w:rPr>
          <w:rFonts w:ascii="Times New Roman" w:hAnsi="Times New Roman"/>
          <w:lang w:val="en-US"/>
        </w:rPr>
        <w:t>flash</w:t>
      </w:r>
      <w:r w:rsidRPr="004373D5">
        <w:rPr>
          <w:rFonts w:ascii="Times New Roman" w:hAnsi="Times New Roman"/>
        </w:rPr>
        <w:t>_</w:t>
      </w:r>
      <w:r w:rsidRPr="004373D5">
        <w:rPr>
          <w:rFonts w:ascii="Times New Roman" w:hAnsi="Times New Roman"/>
          <w:lang w:val="en-US"/>
        </w:rPr>
        <w:t>call</w:t>
      </w:r>
      <w:r w:rsidRPr="004373D5">
        <w:rPr>
          <w:rFonts w:ascii="Times New Roman" w:hAnsi="Times New Roman"/>
        </w:rPr>
        <w:t xml:space="preserve"> по </w:t>
      </w:r>
      <w:r w:rsidRPr="004373D5">
        <w:rPr>
          <w:rFonts w:ascii="Times New Roman" w:hAnsi="Times New Roman"/>
          <w:lang w:val="en-US"/>
        </w:rPr>
        <w:t>Webhook</w:t>
      </w:r>
      <w:r w:rsidRPr="004373D5">
        <w:rPr>
          <w:rFonts w:ascii="Times New Roman" w:hAnsi="Times New Roman"/>
        </w:rPr>
        <w:t xml:space="preserve"> передаются </w:t>
      </w:r>
      <w:r w:rsidR="00E535DD" w:rsidRPr="004373D5">
        <w:rPr>
          <w:rFonts w:ascii="Times New Roman" w:hAnsi="Times New Roman"/>
        </w:rPr>
        <w:t>сообщение</w:t>
      </w:r>
      <w:r w:rsidR="00BA6A92" w:rsidRPr="004373D5">
        <w:rPr>
          <w:rFonts w:ascii="Times New Roman" w:hAnsi="Times New Roman"/>
        </w:rPr>
        <w:t>,</w:t>
      </w:r>
      <w:r w:rsidR="00E535DD" w:rsidRPr="004373D5">
        <w:rPr>
          <w:rFonts w:ascii="Times New Roman" w:hAnsi="Times New Roman"/>
        </w:rPr>
        <w:t xml:space="preserve"> </w:t>
      </w:r>
      <w:r w:rsidRPr="004373D5">
        <w:rPr>
          <w:rFonts w:ascii="Times New Roman" w:eastAsia="Roboto" w:hAnsi="Times New Roman"/>
        </w:rPr>
        <w:t xml:space="preserve">в котором передается параметр </w:t>
      </w:r>
      <w:r w:rsidRPr="004373D5">
        <w:rPr>
          <w:rFonts w:ascii="Times New Roman" w:eastAsia="Roboto" w:hAnsi="Times New Roman"/>
          <w:lang w:val="en-US"/>
        </w:rPr>
        <w:t>code</w:t>
      </w:r>
      <w:r w:rsidRPr="004373D5">
        <w:rPr>
          <w:rFonts w:ascii="Times New Roman" w:eastAsia="Roboto" w:hAnsi="Times New Roman"/>
        </w:rPr>
        <w:t xml:space="preserve"> (последние цифры </w:t>
      </w:r>
      <w:r w:rsidR="000D6157" w:rsidRPr="004373D5">
        <w:rPr>
          <w:rFonts w:ascii="Times New Roman" w:eastAsia="Roboto" w:hAnsi="Times New Roman"/>
        </w:rPr>
        <w:t>номера</w:t>
      </w:r>
      <w:r w:rsidR="00BA6A92" w:rsidRPr="004373D5">
        <w:rPr>
          <w:rFonts w:ascii="Times New Roman" w:eastAsia="Roboto" w:hAnsi="Times New Roman"/>
        </w:rPr>
        <w:t>,</w:t>
      </w:r>
      <w:r w:rsidR="000D6157" w:rsidRPr="004373D5">
        <w:rPr>
          <w:rFonts w:ascii="Times New Roman" w:eastAsia="Roboto" w:hAnsi="Times New Roman"/>
        </w:rPr>
        <w:t xml:space="preserve"> с которого будет звонок а</w:t>
      </w:r>
      <w:r w:rsidRPr="004373D5">
        <w:rPr>
          <w:rFonts w:ascii="Times New Roman" w:eastAsia="Roboto" w:hAnsi="Times New Roman"/>
        </w:rPr>
        <w:t>боненту).</w:t>
      </w:r>
    </w:p>
    <w:p w14:paraId="459B85AD" w14:textId="7A6416DC" w:rsidR="00F861DD" w:rsidRPr="004373D5" w:rsidRDefault="00F861DD" w:rsidP="00F861DD">
      <w:pPr>
        <w:rPr>
          <w:rFonts w:ascii="Times New Roman" w:hAnsi="Times New Roman"/>
        </w:rPr>
      </w:pPr>
    </w:p>
    <w:p w14:paraId="6CCDEE08" w14:textId="1C630182" w:rsidR="00F861DD" w:rsidRPr="004373D5" w:rsidRDefault="00F861DD" w:rsidP="00F861DD">
      <w:pPr>
        <w:pStyle w:val="1"/>
        <w:numPr>
          <w:ilvl w:val="0"/>
          <w:numId w:val="0"/>
        </w:numPr>
        <w:ind w:left="1069" w:hanging="1069"/>
        <w:rPr>
          <w:rFonts w:ascii="Times New Roman" w:hAnsi="Times New Roman" w:cs="Times New Roman"/>
          <w:lang w:val="en-US"/>
        </w:rPr>
      </w:pPr>
      <w:bookmarkStart w:id="31" w:name="_Toc193202812"/>
      <w:r w:rsidRPr="004373D5">
        <w:rPr>
          <w:rFonts w:ascii="Times New Roman" w:hAnsi="Times New Roman" w:cs="Times New Roman"/>
        </w:rPr>
        <w:t xml:space="preserve">Параметры вызова </w:t>
      </w:r>
      <w:r w:rsidRPr="004373D5">
        <w:rPr>
          <w:rFonts w:ascii="Times New Roman" w:hAnsi="Times New Roman" w:cs="Times New Roman"/>
          <w:lang w:val="en-US"/>
        </w:rPr>
        <w:t>Webhook</w:t>
      </w:r>
      <w:bookmarkEnd w:id="31"/>
    </w:p>
    <w:p w14:paraId="1D3DA3FB" w14:textId="7B144DBD" w:rsidR="00EE7D1E" w:rsidRPr="004373D5" w:rsidRDefault="00EE7D1E" w:rsidP="00EE7D1E">
      <w:pPr>
        <w:pStyle w:val="af"/>
        <w:numPr>
          <w:ilvl w:val="0"/>
          <w:numId w:val="13"/>
        </w:numPr>
        <w:rPr>
          <w:rFonts w:ascii="Times New Roman" w:hAnsi="Times New Roman"/>
        </w:rPr>
      </w:pPr>
      <w:r w:rsidRPr="004373D5">
        <w:rPr>
          <w:rFonts w:ascii="Times New Roman" w:hAnsi="Times New Roman"/>
          <w:b/>
        </w:rPr>
        <w:t>Обязательные параметры</w:t>
      </w:r>
      <w:r w:rsidRPr="004373D5">
        <w:rPr>
          <w:rFonts w:ascii="Times New Roman" w:hAnsi="Times New Roman"/>
        </w:rPr>
        <w:t>.</w:t>
      </w:r>
    </w:p>
    <w:p w14:paraId="6C6A66F6" w14:textId="6390428C" w:rsidR="00EE7D1E" w:rsidRPr="004373D5" w:rsidRDefault="00EE7D1E" w:rsidP="00EE7D1E">
      <w:pPr>
        <w:ind w:left="360" w:firstLine="0"/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 -   </w:t>
      </w:r>
      <w:r w:rsidRPr="004373D5">
        <w:rPr>
          <w:rFonts w:ascii="Times New Roman" w:hAnsi="Times New Roman"/>
          <w:b/>
        </w:rPr>
        <w:t>Необязательные параметры</w:t>
      </w:r>
      <w:r w:rsidRPr="004373D5">
        <w:rPr>
          <w:rFonts w:ascii="Times New Roman" w:hAnsi="Times New Roman"/>
        </w:rPr>
        <w:t>.</w:t>
      </w:r>
    </w:p>
    <w:p w14:paraId="791513BE" w14:textId="77777777" w:rsidR="00EE7D1E" w:rsidRPr="004373D5" w:rsidRDefault="00EE7D1E" w:rsidP="00EE7D1E">
      <w:pPr>
        <w:pStyle w:val="af"/>
        <w:ind w:firstLine="0"/>
        <w:rPr>
          <w:rFonts w:ascii="Times New Roman" w:hAnsi="Times New Roman"/>
        </w:rPr>
      </w:pPr>
    </w:p>
    <w:tbl>
      <w:tblPr>
        <w:tblW w:w="14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689"/>
        <w:gridCol w:w="708"/>
        <w:gridCol w:w="1560"/>
        <w:gridCol w:w="2551"/>
        <w:gridCol w:w="3827"/>
        <w:gridCol w:w="3110"/>
      </w:tblGrid>
      <w:tr w:rsidR="004373D5" w:rsidRPr="004373D5" w14:paraId="15C2DBB9" w14:textId="77777777" w:rsidTr="007D7664">
        <w:trPr>
          <w:trHeight w:val="825"/>
        </w:trPr>
        <w:tc>
          <w:tcPr>
            <w:tcW w:w="2689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7D5847C1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bookmarkStart w:id="32" w:name="__RefHeading__205_395535205"/>
            <w:bookmarkStart w:id="33" w:name="_Toc4576457"/>
            <w:bookmarkEnd w:id="32"/>
            <w:r w:rsidRPr="004373D5">
              <w:rPr>
                <w:rFonts w:ascii="Times New Roman" w:eastAsia="Roboto" w:hAnsi="Times New Roman"/>
                <w:b/>
              </w:rPr>
              <w:t>Параметр</w:t>
            </w:r>
          </w:p>
        </w:tc>
        <w:tc>
          <w:tcPr>
            <w:tcW w:w="708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46BDE5FE" w14:textId="6715BDB9" w:rsidR="007D7664" w:rsidRPr="004373D5" w:rsidRDefault="00AE1EC2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hAnsi="Times New Roman"/>
              </w:rPr>
              <w:pict w14:anchorId="23D96C20">
                <v:shape id="Рисунок 2" o:spid="_x0000_i1026" type="#_x0000_t75" alt="Предупреждение" style="width:14.5pt;height:14.5pt;visibility:visible;mso-wrap-style:square">
                  <v:imagedata r:id="rId14" o:title="Предупреждение"/>
                </v:shape>
              </w:pict>
            </w:r>
          </w:p>
          <w:p w14:paraId="3EC5AFD3" w14:textId="464E6B27" w:rsidR="005D512E" w:rsidRPr="004373D5" w:rsidRDefault="005D512E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 xml:space="preserve"> -</w:t>
            </w:r>
          </w:p>
        </w:tc>
        <w:tc>
          <w:tcPr>
            <w:tcW w:w="1560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40F6FD1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Тип</w:t>
            </w:r>
          </w:p>
        </w:tc>
        <w:tc>
          <w:tcPr>
            <w:tcW w:w="2551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5E58CB46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Разделы запроса</w:t>
            </w:r>
          </w:p>
        </w:tc>
        <w:tc>
          <w:tcPr>
            <w:tcW w:w="3827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0F7B2DCD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Описание</w:t>
            </w:r>
          </w:p>
        </w:tc>
        <w:tc>
          <w:tcPr>
            <w:tcW w:w="3110" w:type="dxa"/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0398BE22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Комментарий</w:t>
            </w:r>
          </w:p>
        </w:tc>
      </w:tr>
      <w:tr w:rsidR="004373D5" w:rsidRPr="004373D5" w14:paraId="5A61D104" w14:textId="77777777" w:rsidTr="007D7664">
        <w:trPr>
          <w:trHeight w:val="11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3F29D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webhook_type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F69E5" w14:textId="463F1EB3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E898334" wp14:editId="7C7B5B59">
                  <wp:extent cx="180975" cy="180975"/>
                  <wp:effectExtent l="0" t="0" r="9525" b="9525"/>
                  <wp:docPr id="26" name="Рисунок 26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E4F96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FD55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Header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8CFD0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Тип передаваемых данных.</w:t>
            </w:r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92A8B" w14:textId="63D4C6FE" w:rsidR="007D7664" w:rsidRPr="004373D5" w:rsidRDefault="002C30EB" w:rsidP="002C30EB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Возможные значения: </w:t>
            </w:r>
            <w:proofErr w:type="spellStart"/>
            <w:r w:rsidRPr="004373D5">
              <w:rPr>
                <w:rFonts w:ascii="Times New Roman" w:eastAsia="Roboto" w:hAnsi="Times New Roman"/>
              </w:rPr>
              <w:t>status</w:t>
            </w:r>
            <w:proofErr w:type="spellEnd"/>
          </w:p>
        </w:tc>
      </w:tr>
      <w:tr w:rsidR="004373D5" w:rsidRPr="004373D5" w14:paraId="652BEBF8" w14:textId="77777777" w:rsidTr="007D7664">
        <w:trPr>
          <w:trHeight w:val="1530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C5AF8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time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AD81B" w14:textId="118E0F2E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11E90738" wp14:editId="33C6A8F7">
                  <wp:extent cx="180975" cy="180975"/>
                  <wp:effectExtent l="0" t="0" r="9525" b="9525"/>
                  <wp:docPr id="27" name="Рисунок 27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12899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DateTime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1F568A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7C79E" w14:textId="3166FDBD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Время получения статуса в формате "</w:t>
            </w:r>
            <w:proofErr w:type="spellStart"/>
            <w:r w:rsidRPr="004373D5">
              <w:rPr>
                <w:rFonts w:ascii="Times New Roman" w:eastAsia="Roboto" w:hAnsi="Times New Roman"/>
              </w:rPr>
              <w:t>yyyy-mm-dd</w:t>
            </w:r>
            <w:proofErr w:type="spellEnd"/>
            <w:r w:rsidRPr="004373D5">
              <w:rPr>
                <w:rFonts w:ascii="Times New Roman" w:eastAsia="Roboto" w:hAnsi="Times New Roman"/>
              </w:rPr>
              <w:t xml:space="preserve"> HH:</w:t>
            </w:r>
            <w:proofErr w:type="gramStart"/>
            <w:r w:rsidRPr="004373D5">
              <w:rPr>
                <w:rFonts w:ascii="Times New Roman" w:eastAsia="Roboto" w:hAnsi="Times New Roman"/>
              </w:rPr>
              <w:t>MM:SS</w:t>
            </w:r>
            <w:proofErr w:type="gramEnd"/>
            <w:r w:rsidRPr="004373D5">
              <w:rPr>
                <w:rFonts w:ascii="Times New Roman" w:eastAsia="Roboto" w:hAnsi="Times New Roman"/>
              </w:rPr>
              <w:t>"</w:t>
            </w:r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1F04A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Временная зона по Москве</w:t>
            </w:r>
          </w:p>
        </w:tc>
      </w:tr>
      <w:tr w:rsidR="004373D5" w:rsidRPr="004373D5" w14:paraId="29AEA5FF" w14:textId="77777777" w:rsidTr="007D7664">
        <w:trPr>
          <w:trHeight w:val="1200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885ED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lastRenderedPageBreak/>
              <w:t>unix_time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6B71B" w14:textId="63C6B666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595057BF" wp14:editId="7A431B6A">
                  <wp:extent cx="180975" cy="180975"/>
                  <wp:effectExtent l="0" t="0" r="9525" b="9525"/>
                  <wp:docPr id="28" name="Рисунок 28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B50C3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Int32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62D65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84C65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Время получения статуса в формате </w:t>
            </w:r>
            <w:proofErr w:type="spellStart"/>
            <w:r w:rsidRPr="004373D5">
              <w:rPr>
                <w:rFonts w:ascii="Times New Roman" w:eastAsia="Roboto" w:hAnsi="Times New Roman"/>
              </w:rPr>
              <w:t>unix</w:t>
            </w:r>
            <w:proofErr w:type="spellEnd"/>
            <w:r w:rsidRPr="004373D5">
              <w:rPr>
                <w:rFonts w:ascii="Times New Roman" w:eastAsia="Roboto" w:hAnsi="Times New Roman"/>
              </w:rPr>
              <w:t xml:space="preserve"> </w:t>
            </w:r>
            <w:proofErr w:type="spellStart"/>
            <w:r w:rsidRPr="004373D5">
              <w:rPr>
                <w:rFonts w:ascii="Times New Roman" w:eastAsia="Roboto" w:hAnsi="Times New Roman"/>
              </w:rPr>
              <w:t>time</w:t>
            </w:r>
            <w:proofErr w:type="spellEnd"/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763D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</w:p>
        </w:tc>
      </w:tr>
      <w:tr w:rsidR="004373D5" w:rsidRPr="004373D5" w14:paraId="54B83DB7" w14:textId="77777777" w:rsidTr="007D7664">
        <w:trPr>
          <w:trHeight w:val="1260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2F9FC" w14:textId="191F69DC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short_message</w:t>
            </w:r>
            <w:proofErr w:type="spellEnd"/>
            <w:r w:rsidRPr="004373D5">
              <w:rPr>
                <w:rFonts w:ascii="Times New Roman" w:eastAsia="Roboto" w:hAnsi="Times New Roman"/>
              </w:rPr>
              <w:t>_</w:t>
            </w:r>
            <w:proofErr w:type="spellStart"/>
            <w:r w:rsidR="00917398" w:rsidRPr="004373D5">
              <w:rPr>
                <w:rFonts w:ascii="Times New Roman" w:eastAsia="Roboto" w:hAnsi="Times New Roman"/>
                <w:lang w:val="en-US"/>
              </w:rPr>
              <w:t>i</w:t>
            </w:r>
            <w:proofErr w:type="spellEnd"/>
            <w:r w:rsidRPr="004373D5">
              <w:rPr>
                <w:rFonts w:ascii="Times New Roman" w:eastAsia="Roboto" w:hAnsi="Times New Roman"/>
              </w:rPr>
              <w:t>d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D03EC" w14:textId="2B3D45BF" w:rsidR="007D7664" w:rsidRPr="004373D5" w:rsidRDefault="00E95E10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lang w:val="en-US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68A97192" wp14:editId="4776EF4A">
                  <wp:extent cx="180975" cy="180975"/>
                  <wp:effectExtent l="0" t="0" r="9525" b="9525"/>
                  <wp:docPr id="4" name="Рисунок 4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C6A99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23EB5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C7867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Идентификатор части сообщения на платформе </w:t>
            </w:r>
            <w:proofErr w:type="spellStart"/>
            <w:r w:rsidRPr="004373D5">
              <w:rPr>
                <w:rFonts w:ascii="Times New Roman" w:eastAsia="Roboto" w:hAnsi="Times New Roman"/>
              </w:rPr>
              <w:t>easysms</w:t>
            </w:r>
            <w:proofErr w:type="spellEnd"/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3C84F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</w:p>
        </w:tc>
      </w:tr>
      <w:tr w:rsidR="004373D5" w:rsidRPr="004373D5" w14:paraId="1E149468" w14:textId="77777777" w:rsidTr="007D7664">
        <w:trPr>
          <w:trHeight w:val="14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4661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message_id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DDE5D" w14:textId="06CE1BE0" w:rsidR="007D7664" w:rsidRPr="004373D5" w:rsidRDefault="00E95E10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lang w:val="en-US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2C101D25" wp14:editId="013AD3D6">
                  <wp:extent cx="180975" cy="180975"/>
                  <wp:effectExtent l="0" t="0" r="9525" b="9525"/>
                  <wp:docPr id="5" name="Рисунок 5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89DB4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6EF69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B7400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Идентификатор сообщения на платформе </w:t>
            </w:r>
            <w:proofErr w:type="spellStart"/>
            <w:r w:rsidRPr="004373D5">
              <w:rPr>
                <w:rFonts w:ascii="Times New Roman" w:eastAsia="Roboto" w:hAnsi="Times New Roman"/>
              </w:rPr>
              <w:t>easysms</w:t>
            </w:r>
            <w:proofErr w:type="spellEnd"/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DEA5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</w:p>
        </w:tc>
      </w:tr>
      <w:tr w:rsidR="004373D5" w:rsidRPr="004373D5" w14:paraId="0A83ED84" w14:textId="77777777" w:rsidTr="007D7664">
        <w:trPr>
          <w:trHeight w:val="17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E0A43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cascade_message_id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C73D2" w14:textId="5A9D7C20" w:rsidR="007D7664" w:rsidRPr="004373D5" w:rsidRDefault="00E95E10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-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42411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885C7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108D3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Идентификатор каскадного сообщения на платформе </w:t>
            </w:r>
            <w:proofErr w:type="spellStart"/>
            <w:r w:rsidRPr="004373D5">
              <w:rPr>
                <w:rFonts w:ascii="Times New Roman" w:eastAsia="Roboto" w:hAnsi="Times New Roman"/>
              </w:rPr>
              <w:t>easysms</w:t>
            </w:r>
            <w:proofErr w:type="spellEnd"/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C3EDA" w14:textId="540BEF23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</w:p>
        </w:tc>
      </w:tr>
      <w:tr w:rsidR="004373D5" w:rsidRPr="004373D5" w14:paraId="5A10E6D7" w14:textId="77777777" w:rsidTr="007D7664">
        <w:trPr>
          <w:trHeight w:val="14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B9CE6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client_message_id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EE305" w14:textId="1D92FB53" w:rsidR="007D7664" w:rsidRPr="004373D5" w:rsidRDefault="00E95E10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-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80AE4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68FAA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2477E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Идентификатор сообщения в системе клиента</w:t>
            </w:r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DABB4" w14:textId="57211A12" w:rsidR="007D7664" w:rsidRPr="004373D5" w:rsidRDefault="00E95E10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Отправляется в случае, если указан клиентом при отправке.</w:t>
            </w:r>
          </w:p>
        </w:tc>
      </w:tr>
      <w:tr w:rsidR="004373D5" w:rsidRPr="004373D5" w14:paraId="774B54AC" w14:textId="77777777" w:rsidTr="007D7664">
        <w:trPr>
          <w:trHeight w:val="17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4A6C3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lastRenderedPageBreak/>
              <w:t>client_cascade_message_id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E6CD0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lang w:val="en-US"/>
              </w:rPr>
            </w:pPr>
            <w:r w:rsidRPr="004373D5">
              <w:rPr>
                <w:rFonts w:ascii="Times New Roman" w:eastAsia="Roboto" w:hAnsi="Times New Roman"/>
                <w:lang w:val="en-US"/>
              </w:rPr>
              <w:t>-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16FEE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FEDC7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1CFD9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Идентификатор каскадного сообщения в системе клиента</w:t>
            </w:r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F88AF" w14:textId="1141687A" w:rsidR="007D7664" w:rsidRPr="004373D5" w:rsidRDefault="00E95E10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Отправляется в случае, если указан клиентом при отправке.</w:t>
            </w:r>
          </w:p>
        </w:tc>
      </w:tr>
      <w:tr w:rsidR="004373D5" w:rsidRPr="004373D5" w14:paraId="4EF5183A" w14:textId="77777777" w:rsidTr="007D7664">
        <w:trPr>
          <w:trHeight w:val="8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C460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state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7DBB4" w14:textId="4CC336D6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lang w:val="en-US"/>
              </w:rPr>
            </w:pPr>
            <w:r w:rsidRPr="004373D5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81B8B9A" wp14:editId="53C7874F">
                  <wp:extent cx="180975" cy="180975"/>
                  <wp:effectExtent l="0" t="0" r="9525" b="9525"/>
                  <wp:docPr id="25" name="Рисунок 25" descr="Предупрежд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arning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45BB6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F2E5C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23FB6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Статус сообщения</w:t>
            </w:r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2FD1D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</w:p>
        </w:tc>
      </w:tr>
      <w:tr w:rsidR="007D7664" w:rsidRPr="004373D5" w14:paraId="3D844DEB" w14:textId="77777777" w:rsidTr="007D7664">
        <w:trPr>
          <w:trHeight w:val="825"/>
        </w:trPr>
        <w:tc>
          <w:tcPr>
            <w:tcW w:w="268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F48FB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  <w:lang w:val="en-US"/>
              </w:rPr>
            </w:pPr>
            <w:r w:rsidRPr="004373D5">
              <w:rPr>
                <w:rFonts w:ascii="Times New Roman" w:eastAsia="Roboto" w:hAnsi="Times New Roman"/>
                <w:lang w:val="en-US"/>
              </w:rPr>
              <w:t>code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F8BD6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-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49BF5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String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FF2BA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proofErr w:type="spellStart"/>
            <w:r w:rsidRPr="004373D5">
              <w:rPr>
                <w:rFonts w:ascii="Times New Roman" w:eastAsia="Roboto" w:hAnsi="Times New Roman"/>
              </w:rPr>
              <w:t>Payload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F928E" w14:textId="2019DB53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Код подтверждения или авторизации</w:t>
            </w:r>
          </w:p>
        </w:tc>
        <w:tc>
          <w:tcPr>
            <w:tcW w:w="3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601EA" w14:textId="77777777" w:rsidR="007D7664" w:rsidRPr="004373D5" w:rsidRDefault="007D7664" w:rsidP="007D7664">
            <w:pPr>
              <w:shd w:val="clear" w:color="auto" w:fill="FFFFFF"/>
              <w:ind w:hanging="23"/>
              <w:jc w:val="left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Только для типа </w:t>
            </w:r>
            <w:r w:rsidRPr="004373D5">
              <w:rPr>
                <w:rFonts w:ascii="Times New Roman" w:eastAsia="Roboto" w:hAnsi="Times New Roman"/>
                <w:lang w:val="en-US"/>
              </w:rPr>
              <w:t>flash</w:t>
            </w:r>
            <w:r w:rsidRPr="004373D5">
              <w:rPr>
                <w:rFonts w:ascii="Times New Roman" w:eastAsia="Roboto" w:hAnsi="Times New Roman"/>
              </w:rPr>
              <w:t>_</w:t>
            </w:r>
            <w:r w:rsidRPr="004373D5">
              <w:rPr>
                <w:rFonts w:ascii="Times New Roman" w:eastAsia="Roboto" w:hAnsi="Times New Roman"/>
                <w:lang w:val="en-US"/>
              </w:rPr>
              <w:t>call</w:t>
            </w:r>
          </w:p>
        </w:tc>
      </w:tr>
    </w:tbl>
    <w:p w14:paraId="70B79E05" w14:textId="77777777" w:rsidR="001D54FB" w:rsidRPr="004373D5" w:rsidRDefault="001D54FB" w:rsidP="00AE6535">
      <w:pPr>
        <w:ind w:left="1418" w:hanging="709"/>
        <w:rPr>
          <w:rFonts w:ascii="Times New Roman" w:hAnsi="Times New Roman"/>
        </w:rPr>
      </w:pPr>
    </w:p>
    <w:p w14:paraId="0D2474BB" w14:textId="77777777" w:rsidR="007D7664" w:rsidRPr="004373D5" w:rsidRDefault="007D7664">
      <w:pPr>
        <w:spacing w:after="160" w:line="259" w:lineRule="auto"/>
        <w:ind w:firstLine="0"/>
        <w:jc w:val="left"/>
        <w:rPr>
          <w:rFonts w:ascii="Times New Roman" w:eastAsia="Arial" w:hAnsi="Times New Roman"/>
          <w:b/>
          <w:bCs/>
          <w:kern w:val="2"/>
          <w:sz w:val="32"/>
          <w:szCs w:val="32"/>
        </w:rPr>
      </w:pPr>
      <w:bookmarkStart w:id="34" w:name="_Toc536001898"/>
      <w:bookmarkStart w:id="35" w:name="_Toc4576458"/>
      <w:bookmarkEnd w:id="33"/>
      <w:r w:rsidRPr="004373D5">
        <w:rPr>
          <w:rFonts w:ascii="Times New Roman" w:eastAsia="Arial" w:hAnsi="Times New Roman"/>
        </w:rPr>
        <w:br w:type="page"/>
      </w:r>
    </w:p>
    <w:p w14:paraId="4CDFE876" w14:textId="77777777" w:rsidR="007D7664" w:rsidRPr="004373D5" w:rsidRDefault="007D7664" w:rsidP="007D7664">
      <w:pPr>
        <w:pStyle w:val="1"/>
        <w:numPr>
          <w:ilvl w:val="0"/>
          <w:numId w:val="0"/>
        </w:numPr>
        <w:tabs>
          <w:tab w:val="left" w:pos="540"/>
        </w:tabs>
        <w:ind w:left="1429" w:hanging="360"/>
        <w:rPr>
          <w:rFonts w:ascii="Times New Roman" w:eastAsia="Arial" w:hAnsi="Times New Roman" w:cs="Times New Roman"/>
        </w:rPr>
        <w:sectPr w:rsidR="007D7664" w:rsidRPr="004373D5" w:rsidSect="007D7664">
          <w:pgSz w:w="16838" w:h="11906" w:orient="landscape" w:code="9"/>
          <w:pgMar w:top="1701" w:right="993" w:bottom="850" w:left="993" w:header="708" w:footer="708" w:gutter="0"/>
          <w:cols w:space="708"/>
          <w:docGrid w:linePitch="360"/>
        </w:sectPr>
      </w:pPr>
    </w:p>
    <w:p w14:paraId="76EADCA5" w14:textId="4A9EE5BA" w:rsidR="005934A3" w:rsidRPr="004373D5" w:rsidRDefault="007D7664" w:rsidP="007D7664">
      <w:pPr>
        <w:pStyle w:val="1"/>
        <w:numPr>
          <w:ilvl w:val="0"/>
          <w:numId w:val="0"/>
        </w:numPr>
        <w:tabs>
          <w:tab w:val="left" w:pos="540"/>
        </w:tabs>
        <w:ind w:left="1429" w:hanging="1429"/>
        <w:rPr>
          <w:rFonts w:ascii="Times New Roman" w:eastAsia="Arial" w:hAnsi="Times New Roman" w:cs="Times New Roman"/>
        </w:rPr>
      </w:pPr>
      <w:bookmarkStart w:id="36" w:name="_Toc193202813"/>
      <w:r w:rsidRPr="004373D5">
        <w:rPr>
          <w:rFonts w:ascii="Times New Roman" w:eastAsia="Arial" w:hAnsi="Times New Roman" w:cs="Times New Roman"/>
        </w:rPr>
        <w:lastRenderedPageBreak/>
        <w:t xml:space="preserve">Пример </w:t>
      </w:r>
      <w:r w:rsidRPr="004373D5">
        <w:rPr>
          <w:rFonts w:ascii="Times New Roman" w:eastAsia="Arial" w:hAnsi="Times New Roman" w:cs="Times New Roman"/>
          <w:lang w:val="en-US"/>
        </w:rPr>
        <w:t xml:space="preserve">Webhook </w:t>
      </w:r>
      <w:r w:rsidRPr="004373D5">
        <w:rPr>
          <w:rFonts w:ascii="Times New Roman" w:eastAsia="Arial" w:hAnsi="Times New Roman" w:cs="Times New Roman"/>
        </w:rPr>
        <w:t>статуса сообщения</w:t>
      </w:r>
      <w:bookmarkEnd w:id="3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7664" w:rsidRPr="004373D5" w14:paraId="0CE6DE08" w14:textId="77777777" w:rsidTr="007D7664">
        <w:tc>
          <w:tcPr>
            <w:tcW w:w="14842" w:type="dxa"/>
          </w:tcPr>
          <w:p w14:paraId="2ED098FA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{</w:t>
            </w:r>
          </w:p>
          <w:p w14:paraId="13897854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"Header": {</w:t>
            </w:r>
          </w:p>
          <w:p w14:paraId="1BD9E943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"token": "",</w:t>
            </w:r>
          </w:p>
          <w:p w14:paraId="11D67267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webhook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_type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"status"</w:t>
            </w:r>
          </w:p>
          <w:p w14:paraId="6AEFA2B2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},</w:t>
            </w:r>
          </w:p>
          <w:p w14:paraId="0641793C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"Payload": {</w:t>
            </w:r>
          </w:p>
          <w:p w14:paraId="18D49BEF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"msg_8375663",</w:t>
            </w:r>
          </w:p>
          <w:p w14:paraId="2F6EEEF3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"code": "0861",</w:t>
            </w:r>
          </w:p>
          <w:p w14:paraId="4DD1B2EC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message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00C9EEFD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short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5DE21EEC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"state": "102""time": "",</w:t>
            </w:r>
          </w:p>
          <w:p w14:paraId="46C93AB9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unix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_time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"",</w:t>
            </w:r>
          </w:p>
          <w:p w14:paraId="30DE9B3B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cascade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</w:t>
            </w:r>
            <w:proofErr w:type="spell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uuid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",</w:t>
            </w:r>
          </w:p>
          <w:p w14:paraId="66F5FFF9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"</w:t>
            </w:r>
            <w:proofErr w:type="spellStart"/>
            <w:proofErr w:type="gramStart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client</w:t>
            </w:r>
            <w:proofErr w:type="gram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_cascade_message_id</w:t>
            </w:r>
            <w:proofErr w:type="spellEnd"/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": "cmsg_734965624",</w:t>
            </w:r>
          </w:p>
          <w:p w14:paraId="0669CF9F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  </w:t>
            </w:r>
          </w:p>
          <w:p w14:paraId="244ECA46" w14:textId="77777777" w:rsidR="004373D5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 xml:space="preserve">  }</w:t>
            </w:r>
          </w:p>
          <w:p w14:paraId="7BCD4542" w14:textId="7DB2AC27" w:rsidR="007D7664" w:rsidRPr="004373D5" w:rsidRDefault="004373D5" w:rsidP="004373D5">
            <w:pPr>
              <w:shd w:val="clear" w:color="auto" w:fill="FFFFFF"/>
              <w:ind w:firstLine="0"/>
              <w:rPr>
                <w:rFonts w:ascii="Times New Roman" w:eastAsia="Courier New" w:hAnsi="Times New Roman"/>
                <w:sz w:val="21"/>
                <w:szCs w:val="21"/>
                <w:lang w:val="en-US"/>
              </w:rPr>
            </w:pPr>
            <w:r w:rsidRPr="004373D5">
              <w:rPr>
                <w:rFonts w:ascii="Times New Roman" w:eastAsia="Courier New" w:hAnsi="Times New Roman"/>
                <w:sz w:val="21"/>
                <w:szCs w:val="21"/>
                <w:lang w:val="en-US"/>
              </w:rPr>
              <w:t>}</w:t>
            </w:r>
          </w:p>
        </w:tc>
      </w:tr>
    </w:tbl>
    <w:p w14:paraId="2D9BF3E6" w14:textId="77777777" w:rsidR="007D7664" w:rsidRPr="004373D5" w:rsidRDefault="007D7664" w:rsidP="007D7664">
      <w:pPr>
        <w:rPr>
          <w:rFonts w:ascii="Times New Roman" w:eastAsia="Arial" w:hAnsi="Times New Roman"/>
        </w:rPr>
      </w:pPr>
    </w:p>
    <w:p w14:paraId="3502D6FD" w14:textId="77777777" w:rsidR="00664D46" w:rsidRPr="004373D5" w:rsidRDefault="00664D46">
      <w:pPr>
        <w:spacing w:after="160" w:line="259" w:lineRule="auto"/>
        <w:ind w:firstLine="0"/>
        <w:jc w:val="left"/>
        <w:rPr>
          <w:rFonts w:ascii="Times New Roman" w:eastAsia="Arial" w:hAnsi="Times New Roman"/>
        </w:rPr>
      </w:pPr>
    </w:p>
    <w:p w14:paraId="6EB9228B" w14:textId="77777777" w:rsidR="00664D46" w:rsidRPr="004373D5" w:rsidRDefault="00664D46" w:rsidP="00664D46">
      <w:pPr>
        <w:pStyle w:val="1"/>
        <w:numPr>
          <w:ilvl w:val="0"/>
          <w:numId w:val="0"/>
        </w:numPr>
        <w:ind w:left="1069" w:hanging="1069"/>
        <w:rPr>
          <w:rFonts w:ascii="Times New Roman" w:eastAsia="Arial" w:hAnsi="Times New Roman" w:cs="Times New Roman"/>
        </w:rPr>
        <w:sectPr w:rsidR="00664D46" w:rsidRPr="004373D5" w:rsidSect="007D7664">
          <w:pgSz w:w="11906" w:h="16838" w:code="9"/>
          <w:pgMar w:top="993" w:right="850" w:bottom="993" w:left="1701" w:header="708" w:footer="708" w:gutter="0"/>
          <w:cols w:space="708"/>
          <w:docGrid w:linePitch="360"/>
        </w:sectPr>
      </w:pPr>
    </w:p>
    <w:p w14:paraId="218B3AED" w14:textId="53BC0282" w:rsidR="00664D46" w:rsidRPr="004373D5" w:rsidRDefault="00664D46" w:rsidP="00664D46">
      <w:pPr>
        <w:pStyle w:val="1"/>
        <w:numPr>
          <w:ilvl w:val="0"/>
          <w:numId w:val="0"/>
        </w:numPr>
        <w:ind w:left="1069" w:hanging="1069"/>
        <w:rPr>
          <w:rFonts w:ascii="Times New Roman" w:eastAsia="Arial" w:hAnsi="Times New Roman" w:cs="Times New Roman"/>
        </w:rPr>
      </w:pPr>
      <w:bookmarkStart w:id="37" w:name="_Toc193202814"/>
      <w:r w:rsidRPr="004373D5">
        <w:rPr>
          <w:rFonts w:ascii="Times New Roman" w:eastAsia="Arial" w:hAnsi="Times New Roman" w:cs="Times New Roman"/>
        </w:rPr>
        <w:lastRenderedPageBreak/>
        <w:t>Статусы сообщений</w:t>
      </w:r>
      <w:bookmarkEnd w:id="37"/>
    </w:p>
    <w:tbl>
      <w:tblPr>
        <w:tblW w:w="9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126"/>
        <w:gridCol w:w="3402"/>
        <w:gridCol w:w="2693"/>
      </w:tblGrid>
      <w:tr w:rsidR="004373D5" w:rsidRPr="004373D5" w14:paraId="3DC382EB" w14:textId="77777777" w:rsidTr="004373D5">
        <w:trPr>
          <w:trHeight w:val="555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1D9F8A1D" w14:textId="60FD40D3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Код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0C82398E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>Наименование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7AE6A6D8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 xml:space="preserve">Описание 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tcMar>
              <w:top w:w="100" w:type="dxa"/>
              <w:left w:w="160" w:type="dxa"/>
              <w:bottom w:w="100" w:type="dxa"/>
              <w:right w:w="220" w:type="dxa"/>
            </w:tcMar>
          </w:tcPr>
          <w:p w14:paraId="7D9B9763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  <w:b/>
              </w:rPr>
            </w:pPr>
            <w:r w:rsidRPr="004373D5">
              <w:rPr>
                <w:rFonts w:ascii="Times New Roman" w:eastAsia="Roboto" w:hAnsi="Times New Roman"/>
                <w:b/>
              </w:rPr>
              <w:t xml:space="preserve">Финальный статус </w:t>
            </w:r>
          </w:p>
        </w:tc>
      </w:tr>
      <w:tr w:rsidR="004373D5" w:rsidRPr="004373D5" w14:paraId="6184FB3D" w14:textId="77777777" w:rsidTr="004373D5">
        <w:trPr>
          <w:trHeight w:val="1047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24B23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102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9486A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Доставлено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C0E62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Сообщение доставлено получателю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09373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+ </w:t>
            </w:r>
          </w:p>
        </w:tc>
      </w:tr>
      <w:tr w:rsidR="004373D5" w:rsidRPr="004373D5" w14:paraId="52094325" w14:textId="77777777" w:rsidTr="004373D5">
        <w:trPr>
          <w:trHeight w:val="982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7401B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103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329B2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Просрочено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35BFE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Срок жизни сообщения истёк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D004F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+ </w:t>
            </w:r>
          </w:p>
        </w:tc>
      </w:tr>
      <w:tr w:rsidR="004373D5" w:rsidRPr="004373D5" w14:paraId="078BC10E" w14:textId="77777777" w:rsidTr="004373D5">
        <w:trPr>
          <w:trHeight w:val="1043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1D4B5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104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9FDAA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Удалено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561C3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Сообщение удалено СМС центром 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44B2F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+ </w:t>
            </w:r>
          </w:p>
        </w:tc>
      </w:tr>
      <w:tr w:rsidR="004373D5" w:rsidRPr="004373D5" w14:paraId="0F63D4FD" w14:textId="77777777" w:rsidTr="004373D5">
        <w:trPr>
          <w:trHeight w:val="919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9EDD6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105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5E39D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Не доставлено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9D2B4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Невозможно доставить сообщение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526F9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+ </w:t>
            </w:r>
          </w:p>
        </w:tc>
      </w:tr>
      <w:tr w:rsidR="004373D5" w:rsidRPr="004373D5" w14:paraId="454BA03F" w14:textId="77777777" w:rsidTr="004373D5">
        <w:trPr>
          <w:trHeight w:val="1313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EA01E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106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146D5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Прочитано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75277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Сообщение принято (то есть прочитано вручную от имени абонента)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36716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- </w:t>
            </w:r>
          </w:p>
        </w:tc>
      </w:tr>
      <w:tr w:rsidR="004373D5" w:rsidRPr="004373D5" w14:paraId="4310F29D" w14:textId="77777777" w:rsidTr="000542AD">
        <w:trPr>
          <w:trHeight w:val="525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F784B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107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67BD5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Неизвестно 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98920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Неизвестно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E6165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+ </w:t>
            </w:r>
          </w:p>
        </w:tc>
      </w:tr>
      <w:tr w:rsidR="004373D5" w:rsidRPr="004373D5" w14:paraId="6B3186DC" w14:textId="77777777" w:rsidTr="000542AD">
        <w:trPr>
          <w:trHeight w:val="1425"/>
        </w:trPr>
        <w:tc>
          <w:tcPr>
            <w:tcW w:w="98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83F55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108 </w:t>
            </w:r>
          </w:p>
        </w:tc>
        <w:tc>
          <w:tcPr>
            <w:tcW w:w="2126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298F7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>Отклонено</w:t>
            </w:r>
          </w:p>
        </w:tc>
        <w:tc>
          <w:tcPr>
            <w:tcW w:w="3402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30396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Отклонено СМС центром оператора </w:t>
            </w:r>
          </w:p>
        </w:tc>
        <w:tc>
          <w:tcPr>
            <w:tcW w:w="2693" w:type="dxa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D72BF" w14:textId="77777777" w:rsidR="00744FF7" w:rsidRPr="004373D5" w:rsidRDefault="00744FF7" w:rsidP="00744FF7">
            <w:pPr>
              <w:shd w:val="clear" w:color="auto" w:fill="FFFFFF"/>
              <w:spacing w:before="160"/>
              <w:ind w:hanging="23"/>
              <w:rPr>
                <w:rFonts w:ascii="Times New Roman" w:eastAsia="Roboto" w:hAnsi="Times New Roman"/>
              </w:rPr>
            </w:pPr>
            <w:r w:rsidRPr="004373D5">
              <w:rPr>
                <w:rFonts w:ascii="Times New Roman" w:eastAsia="Roboto" w:hAnsi="Times New Roman"/>
              </w:rPr>
              <w:t xml:space="preserve">+ </w:t>
            </w:r>
          </w:p>
        </w:tc>
      </w:tr>
    </w:tbl>
    <w:p w14:paraId="78A8A603" w14:textId="5C6ECBBF" w:rsidR="005934A3" w:rsidRPr="004373D5" w:rsidRDefault="005934A3" w:rsidP="00664D46">
      <w:pPr>
        <w:pStyle w:val="1"/>
        <w:numPr>
          <w:ilvl w:val="0"/>
          <w:numId w:val="0"/>
        </w:numPr>
        <w:ind w:left="1069" w:hanging="1069"/>
        <w:rPr>
          <w:rFonts w:ascii="Times New Roman" w:eastAsia="Arial" w:hAnsi="Times New Roman" w:cs="Times New Roman"/>
        </w:rPr>
      </w:pPr>
      <w:r w:rsidRPr="004373D5">
        <w:rPr>
          <w:rFonts w:ascii="Times New Roman" w:eastAsia="Arial" w:hAnsi="Times New Roman" w:cs="Times New Roman"/>
        </w:rPr>
        <w:br w:type="page"/>
      </w:r>
    </w:p>
    <w:p w14:paraId="2D5EA1E7" w14:textId="2B1FA924" w:rsidR="00F1779F" w:rsidRPr="004373D5" w:rsidRDefault="00F1779F" w:rsidP="00443518">
      <w:pPr>
        <w:pStyle w:val="1"/>
        <w:numPr>
          <w:ilvl w:val="0"/>
          <w:numId w:val="6"/>
        </w:numPr>
        <w:tabs>
          <w:tab w:val="left" w:pos="540"/>
        </w:tabs>
        <w:rPr>
          <w:rFonts w:ascii="Times New Roman" w:hAnsi="Times New Roman" w:cs="Times New Roman"/>
        </w:rPr>
      </w:pPr>
      <w:bookmarkStart w:id="38" w:name="_Toc193202815"/>
      <w:r w:rsidRPr="004373D5">
        <w:rPr>
          <w:rFonts w:ascii="Times New Roman" w:hAnsi="Times New Roman" w:cs="Times New Roman"/>
        </w:rPr>
        <w:lastRenderedPageBreak/>
        <w:t>Порядок подключения HTTP</w:t>
      </w:r>
      <w:bookmarkEnd w:id="34"/>
      <w:bookmarkEnd w:id="35"/>
      <w:bookmarkEnd w:id="38"/>
    </w:p>
    <w:p w14:paraId="2275ED1E" w14:textId="77777777" w:rsidR="00F1779F" w:rsidRPr="004373D5" w:rsidRDefault="00F1779F" w:rsidP="00F1779F">
      <w:pPr>
        <w:rPr>
          <w:rFonts w:ascii="Times New Roman" w:hAnsi="Times New Roman"/>
          <w:lang w:val="en-US"/>
        </w:rPr>
      </w:pPr>
    </w:p>
    <w:p w14:paraId="21165558" w14:textId="32C288CC" w:rsidR="00F1779F" w:rsidRPr="004373D5" w:rsidRDefault="00F1779F" w:rsidP="00F1779F">
      <w:pPr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В случае выбора метода </w:t>
      </w:r>
      <w:r w:rsidRPr="004373D5">
        <w:rPr>
          <w:rFonts w:ascii="Times New Roman" w:hAnsi="Times New Roman"/>
          <w:lang w:val="en-US"/>
        </w:rPr>
        <w:t>HTTP</w:t>
      </w:r>
      <w:r w:rsidRPr="004373D5">
        <w:rPr>
          <w:rFonts w:ascii="Times New Roman" w:hAnsi="Times New Roman"/>
        </w:rPr>
        <w:t xml:space="preserve">-интеграции установка дополнительного программного обеспечения в </w:t>
      </w:r>
      <w:r w:rsidR="009E6608" w:rsidRPr="004373D5">
        <w:rPr>
          <w:rFonts w:ascii="Times New Roman" w:hAnsi="Times New Roman"/>
        </w:rPr>
        <w:t>ИС заказчика</w:t>
      </w:r>
      <w:r w:rsidRPr="004373D5">
        <w:rPr>
          <w:rFonts w:ascii="Times New Roman" w:hAnsi="Times New Roman"/>
        </w:rPr>
        <w:t xml:space="preserve"> не требуется.</w:t>
      </w:r>
    </w:p>
    <w:p w14:paraId="70D4C258" w14:textId="77777777" w:rsidR="00F1779F" w:rsidRPr="004373D5" w:rsidRDefault="00F1779F" w:rsidP="00F1779F">
      <w:pPr>
        <w:rPr>
          <w:rFonts w:ascii="Times New Roman" w:hAnsi="Times New Roman"/>
        </w:rPr>
      </w:pPr>
    </w:p>
    <w:p w14:paraId="2D309EB5" w14:textId="77777777" w:rsidR="00F1779F" w:rsidRPr="004373D5" w:rsidRDefault="00F1779F" w:rsidP="00F1779F">
      <w:pPr>
        <w:ind w:firstLine="720"/>
        <w:rPr>
          <w:rFonts w:ascii="Times New Roman" w:hAnsi="Times New Roman"/>
        </w:rPr>
      </w:pPr>
      <w:r w:rsidRPr="004373D5">
        <w:rPr>
          <w:rFonts w:ascii="Times New Roman" w:hAnsi="Times New Roman"/>
        </w:rPr>
        <w:t>Для подключения необходимо:</w:t>
      </w:r>
    </w:p>
    <w:p w14:paraId="3D455F98" w14:textId="4F3C6F7E" w:rsidR="00F1779F" w:rsidRPr="004373D5" w:rsidRDefault="00F1779F" w:rsidP="00F1779F">
      <w:pPr>
        <w:numPr>
          <w:ilvl w:val="0"/>
          <w:numId w:val="7"/>
        </w:numPr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Убедиться, что ИС заказчика поддерживает передачу </w:t>
      </w:r>
      <w:r w:rsidRPr="004373D5">
        <w:rPr>
          <w:rFonts w:ascii="Times New Roman" w:hAnsi="Times New Roman"/>
          <w:lang w:val="en-US"/>
        </w:rPr>
        <w:t>HTTP</w:t>
      </w:r>
      <w:r w:rsidRPr="004373D5">
        <w:rPr>
          <w:rFonts w:ascii="Times New Roman" w:hAnsi="Times New Roman"/>
        </w:rPr>
        <w:t>-запросов оговоренного формата и обработку ответов</w:t>
      </w:r>
      <w:r w:rsidR="004373D5" w:rsidRPr="004373D5">
        <w:rPr>
          <w:rFonts w:ascii="Times New Roman" w:hAnsi="Times New Roman"/>
        </w:rPr>
        <w:t>;</w:t>
      </w:r>
    </w:p>
    <w:p w14:paraId="29711BE4" w14:textId="510A0C40" w:rsidR="00F1779F" w:rsidRPr="004373D5" w:rsidRDefault="00F1779F" w:rsidP="00F1779F">
      <w:pPr>
        <w:numPr>
          <w:ilvl w:val="0"/>
          <w:numId w:val="7"/>
        </w:numPr>
        <w:rPr>
          <w:rFonts w:ascii="Times New Roman" w:hAnsi="Times New Roman"/>
        </w:rPr>
      </w:pPr>
      <w:r w:rsidRPr="004373D5">
        <w:rPr>
          <w:rFonts w:ascii="Times New Roman" w:hAnsi="Times New Roman"/>
        </w:rPr>
        <w:t>Сообщит</w:t>
      </w:r>
      <w:r w:rsidR="00E50E28" w:rsidRPr="004373D5">
        <w:rPr>
          <w:rFonts w:ascii="Times New Roman" w:hAnsi="Times New Roman"/>
        </w:rPr>
        <w:t>ь в службу клиентского сервиса</w:t>
      </w:r>
      <w:r w:rsidR="009E6608" w:rsidRPr="004373D5">
        <w:rPr>
          <w:rFonts w:ascii="Times New Roman" w:hAnsi="Times New Roman"/>
        </w:rPr>
        <w:t xml:space="preserve"> </w:t>
      </w:r>
      <w:proofErr w:type="spellStart"/>
      <w:r w:rsidR="009E6608" w:rsidRPr="004373D5">
        <w:rPr>
          <w:rFonts w:ascii="Times New Roman" w:hAnsi="Times New Roman"/>
          <w:lang w:val="en-US"/>
        </w:rPr>
        <w:t>easysms</w:t>
      </w:r>
      <w:proofErr w:type="spellEnd"/>
      <w:r w:rsidRPr="004373D5">
        <w:rPr>
          <w:rFonts w:ascii="Times New Roman" w:hAnsi="Times New Roman"/>
        </w:rPr>
        <w:t xml:space="preserve"> IP-адрес, с которо</w:t>
      </w:r>
      <w:r w:rsidR="00E50E28" w:rsidRPr="004373D5">
        <w:rPr>
          <w:rFonts w:ascii="Times New Roman" w:hAnsi="Times New Roman"/>
        </w:rPr>
        <w:t>го будет производиться отправка</w:t>
      </w:r>
      <w:r w:rsidR="004373D5" w:rsidRPr="004373D5">
        <w:rPr>
          <w:rFonts w:ascii="Times New Roman" w:hAnsi="Times New Roman"/>
        </w:rPr>
        <w:t>;</w:t>
      </w:r>
    </w:p>
    <w:p w14:paraId="7347D337" w14:textId="70809B44" w:rsidR="00F1779F" w:rsidRPr="004373D5" w:rsidRDefault="00F1779F" w:rsidP="00F1779F">
      <w:pPr>
        <w:numPr>
          <w:ilvl w:val="0"/>
          <w:numId w:val="7"/>
        </w:numPr>
        <w:rPr>
          <w:rFonts w:ascii="Times New Roman" w:hAnsi="Times New Roman"/>
        </w:rPr>
      </w:pPr>
      <w:r w:rsidRPr="004373D5">
        <w:rPr>
          <w:rFonts w:ascii="Times New Roman" w:hAnsi="Times New Roman"/>
        </w:rPr>
        <w:t>Получить реквизиты доступа (логин</w:t>
      </w:r>
      <w:r w:rsidR="009E6608" w:rsidRPr="004373D5">
        <w:rPr>
          <w:rFonts w:ascii="Times New Roman" w:hAnsi="Times New Roman"/>
        </w:rPr>
        <w:t xml:space="preserve">, </w:t>
      </w:r>
      <w:r w:rsidRPr="004373D5">
        <w:rPr>
          <w:rFonts w:ascii="Times New Roman" w:hAnsi="Times New Roman"/>
        </w:rPr>
        <w:t>пароль</w:t>
      </w:r>
      <w:r w:rsidR="009E6608" w:rsidRPr="004373D5">
        <w:rPr>
          <w:rFonts w:ascii="Times New Roman" w:hAnsi="Times New Roman"/>
        </w:rPr>
        <w:t xml:space="preserve">, </w:t>
      </w:r>
      <w:r w:rsidR="009E6608" w:rsidRPr="004373D5">
        <w:rPr>
          <w:rFonts w:ascii="Times New Roman" w:hAnsi="Times New Roman"/>
          <w:lang w:val="en-US"/>
        </w:rPr>
        <w:t>connect</w:t>
      </w:r>
      <w:r w:rsidR="009E6608" w:rsidRPr="004373D5">
        <w:rPr>
          <w:rFonts w:ascii="Times New Roman" w:hAnsi="Times New Roman"/>
        </w:rPr>
        <w:t>_</w:t>
      </w:r>
      <w:r w:rsidR="009E6608" w:rsidRPr="004373D5">
        <w:rPr>
          <w:rFonts w:ascii="Times New Roman" w:hAnsi="Times New Roman"/>
          <w:lang w:val="en-US"/>
        </w:rPr>
        <w:t>id</w:t>
      </w:r>
      <w:r w:rsidRPr="004373D5">
        <w:rPr>
          <w:rFonts w:ascii="Times New Roman" w:hAnsi="Times New Roman"/>
        </w:rPr>
        <w:t>);</w:t>
      </w:r>
    </w:p>
    <w:p w14:paraId="257ED992" w14:textId="33497F94" w:rsidR="00F1779F" w:rsidRPr="004373D5" w:rsidRDefault="00F1779F" w:rsidP="00F1779F">
      <w:pPr>
        <w:numPr>
          <w:ilvl w:val="0"/>
          <w:numId w:val="7"/>
        </w:numPr>
        <w:tabs>
          <w:tab w:val="left" w:pos="540"/>
        </w:tabs>
        <w:rPr>
          <w:rFonts w:ascii="Times New Roman" w:hAnsi="Times New Roman"/>
        </w:rPr>
      </w:pPr>
      <w:r w:rsidRPr="004373D5">
        <w:rPr>
          <w:rFonts w:ascii="Times New Roman" w:hAnsi="Times New Roman"/>
        </w:rPr>
        <w:t xml:space="preserve">Получить (заказать) </w:t>
      </w:r>
      <w:r w:rsidR="009E6608" w:rsidRPr="004373D5">
        <w:rPr>
          <w:rFonts w:ascii="Times New Roman" w:hAnsi="Times New Roman"/>
        </w:rPr>
        <w:t>имена</w:t>
      </w:r>
      <w:r w:rsidRPr="004373D5">
        <w:rPr>
          <w:rFonts w:ascii="Times New Roman" w:hAnsi="Times New Roman"/>
        </w:rPr>
        <w:t xml:space="preserve"> отправителя;</w:t>
      </w:r>
    </w:p>
    <w:p w14:paraId="0E6D81CB" w14:textId="77777777" w:rsidR="00F1779F" w:rsidRPr="004373D5" w:rsidRDefault="00F1779F" w:rsidP="00F1779F">
      <w:pPr>
        <w:numPr>
          <w:ilvl w:val="0"/>
          <w:numId w:val="7"/>
        </w:numPr>
        <w:tabs>
          <w:tab w:val="left" w:pos="540"/>
        </w:tabs>
        <w:rPr>
          <w:rFonts w:ascii="Times New Roman" w:hAnsi="Times New Roman"/>
        </w:rPr>
      </w:pPr>
      <w:r w:rsidRPr="004373D5">
        <w:rPr>
          <w:rFonts w:ascii="Times New Roman" w:hAnsi="Times New Roman"/>
        </w:rPr>
        <w:t>Произвести тестирование подключения.</w:t>
      </w:r>
    </w:p>
    <w:p w14:paraId="6D20ECDF" w14:textId="21D8F20F" w:rsidR="004D34BA" w:rsidRPr="004373D5" w:rsidRDefault="004D34BA" w:rsidP="004373D5">
      <w:pPr>
        <w:tabs>
          <w:tab w:val="left" w:pos="540"/>
        </w:tabs>
        <w:ind w:firstLine="0"/>
        <w:rPr>
          <w:rFonts w:ascii="Times New Roman" w:hAnsi="Times New Roman"/>
        </w:rPr>
      </w:pPr>
    </w:p>
    <w:sectPr w:rsidR="004D34BA" w:rsidRPr="004373D5" w:rsidSect="00744FF7">
      <w:pgSz w:w="11906" w:h="16838" w:code="9"/>
      <w:pgMar w:top="993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EFB47" w14:textId="77777777" w:rsidR="00872CCD" w:rsidRDefault="00872CCD" w:rsidP="0074094F">
      <w:r>
        <w:separator/>
      </w:r>
    </w:p>
  </w:endnote>
  <w:endnote w:type="continuationSeparator" w:id="0">
    <w:p w14:paraId="22EE153B" w14:textId="77777777" w:rsidR="00872CCD" w:rsidRDefault="00872CCD" w:rsidP="0074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776921"/>
      <w:docPartObj>
        <w:docPartGallery w:val="Page Numbers (Bottom of Page)"/>
        <w:docPartUnique/>
      </w:docPartObj>
    </w:sdtPr>
    <w:sdtEndPr/>
    <w:sdtContent>
      <w:p w14:paraId="08B5970D" w14:textId="77777777" w:rsidR="00EE1B05" w:rsidRDefault="00EE1B05">
        <w:pPr>
          <w:pStyle w:val="ad"/>
          <w:jc w:val="right"/>
        </w:pPr>
      </w:p>
      <w:p w14:paraId="39707AC1" w14:textId="77777777" w:rsidR="00EE1B05" w:rsidRDefault="00EE1B05">
        <w:pPr>
          <w:pStyle w:val="ad"/>
          <w:jc w:val="right"/>
        </w:pPr>
      </w:p>
      <w:p w14:paraId="2B221E53" w14:textId="2A06A14A" w:rsidR="00EE1B05" w:rsidRDefault="00EE1B0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512E">
          <w:rPr>
            <w:noProof/>
          </w:rPr>
          <w:t>18</w:t>
        </w:r>
        <w:r>
          <w:fldChar w:fldCharType="end"/>
        </w:r>
      </w:p>
    </w:sdtContent>
  </w:sdt>
  <w:p w14:paraId="56F21252" w14:textId="77777777" w:rsidR="00EE1B05" w:rsidRDefault="00EE1B0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42E67" w14:textId="77777777" w:rsidR="00872CCD" w:rsidRDefault="00872CCD" w:rsidP="0074094F">
      <w:r>
        <w:separator/>
      </w:r>
    </w:p>
  </w:footnote>
  <w:footnote w:type="continuationSeparator" w:id="0">
    <w:p w14:paraId="21CE8D96" w14:textId="77777777" w:rsidR="00872CCD" w:rsidRDefault="00872CCD" w:rsidP="00740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3" type="#_x0000_t75" alt="Предупреждение" style="width:14.5pt;height:14.5pt;visibility:visible;mso-wrap-style:square" o:bullet="t">
        <v:imagedata r:id="rId1" o:title="Предупреждение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ascii="Symbol" w:hAnsi="Symbol"/>
        <w:color w:val="auto"/>
      </w:rPr>
    </w:lvl>
  </w:abstractNum>
  <w:abstractNum w:abstractNumId="3" w15:restartNumberingAfterBreak="0">
    <w:nsid w:val="00000005"/>
    <w:multiLevelType w:val="singleLevel"/>
    <w:tmpl w:val="00000005"/>
    <w:name w:val="WW8Num6"/>
    <w:lvl w:ilvl="0">
      <w:start w:val="1"/>
      <w:numFmt w:val="bullet"/>
      <w:pStyle w:val="1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  <w:color w:val="auto"/>
      </w:rPr>
    </w:lvl>
  </w:abstractNum>
  <w:abstractNum w:abstractNumId="4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09"/>
    <w:multiLevelType w:val="singleLevel"/>
    <w:tmpl w:val="00000009"/>
    <w:name w:val="WW8Num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E"/>
    <w:multiLevelType w:val="multilevel"/>
    <w:tmpl w:val="0000000E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22251FFA"/>
    <w:multiLevelType w:val="multilevel"/>
    <w:tmpl w:val="D3BA016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477478"/>
    <w:multiLevelType w:val="hybridMultilevel"/>
    <w:tmpl w:val="DD72EF0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ED825E9"/>
    <w:multiLevelType w:val="multilevel"/>
    <w:tmpl w:val="2D38211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72B4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72B4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4735ED"/>
    <w:multiLevelType w:val="hybridMultilevel"/>
    <w:tmpl w:val="085ACC74"/>
    <w:lvl w:ilvl="0" w:tplc="1EF4B9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3244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06C3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D654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F4C3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CE86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2620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2C3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A4D2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8154111"/>
    <w:multiLevelType w:val="hybridMultilevel"/>
    <w:tmpl w:val="EE70BDC2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77096017"/>
    <w:multiLevelType w:val="hybridMultilevel"/>
    <w:tmpl w:val="FA08C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8F12E3"/>
    <w:multiLevelType w:val="hybridMultilevel"/>
    <w:tmpl w:val="A522B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576BC"/>
    <w:multiLevelType w:val="hybridMultilevel"/>
    <w:tmpl w:val="A6D004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  <w:lvlOverride w:ilvl="0">
      <w:startOverride w:val="1"/>
    </w:lvlOverride>
  </w:num>
  <w:num w:numId="4">
    <w:abstractNumId w:val="6"/>
  </w:num>
  <w:num w:numId="5">
    <w:abstractNumId w:val="4"/>
    <w:lvlOverride w:ilvl="0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</w:num>
  <w:num w:numId="8">
    <w:abstractNumId w:val="9"/>
  </w:num>
  <w:num w:numId="9">
    <w:abstractNumId w:val="14"/>
  </w:num>
  <w:num w:numId="10">
    <w:abstractNumId w:val="8"/>
  </w:num>
  <w:num w:numId="11">
    <w:abstractNumId w:val="11"/>
  </w:num>
  <w:num w:numId="12">
    <w:abstractNumId w:val="7"/>
  </w:num>
  <w:num w:numId="13">
    <w:abstractNumId w:val="10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5EE"/>
    <w:rsid w:val="000271A9"/>
    <w:rsid w:val="000322E4"/>
    <w:rsid w:val="000542AD"/>
    <w:rsid w:val="000646C2"/>
    <w:rsid w:val="000A044F"/>
    <w:rsid w:val="000D6157"/>
    <w:rsid w:val="000F6DE8"/>
    <w:rsid w:val="00113F0A"/>
    <w:rsid w:val="00153F87"/>
    <w:rsid w:val="001D54FB"/>
    <w:rsid w:val="001D5A17"/>
    <w:rsid w:val="001E1E80"/>
    <w:rsid w:val="001F65EE"/>
    <w:rsid w:val="00226CA2"/>
    <w:rsid w:val="00250412"/>
    <w:rsid w:val="00254309"/>
    <w:rsid w:val="0027455A"/>
    <w:rsid w:val="002C30EB"/>
    <w:rsid w:val="002F381F"/>
    <w:rsid w:val="002F57D3"/>
    <w:rsid w:val="0031346A"/>
    <w:rsid w:val="003403BD"/>
    <w:rsid w:val="00360270"/>
    <w:rsid w:val="0039312A"/>
    <w:rsid w:val="003D4AB5"/>
    <w:rsid w:val="004373D5"/>
    <w:rsid w:val="00443518"/>
    <w:rsid w:val="00446262"/>
    <w:rsid w:val="00485625"/>
    <w:rsid w:val="004D34BA"/>
    <w:rsid w:val="004F4CD3"/>
    <w:rsid w:val="0051723F"/>
    <w:rsid w:val="00532686"/>
    <w:rsid w:val="00577C8F"/>
    <w:rsid w:val="005934A3"/>
    <w:rsid w:val="005A4E9D"/>
    <w:rsid w:val="005D512E"/>
    <w:rsid w:val="00603C22"/>
    <w:rsid w:val="00623FDD"/>
    <w:rsid w:val="006246F8"/>
    <w:rsid w:val="00642DEE"/>
    <w:rsid w:val="006449B9"/>
    <w:rsid w:val="00664D46"/>
    <w:rsid w:val="00665E74"/>
    <w:rsid w:val="006C1565"/>
    <w:rsid w:val="006F7FF9"/>
    <w:rsid w:val="0074094F"/>
    <w:rsid w:val="00744FF7"/>
    <w:rsid w:val="00765312"/>
    <w:rsid w:val="00773E8C"/>
    <w:rsid w:val="007D7664"/>
    <w:rsid w:val="008017D4"/>
    <w:rsid w:val="00803BC8"/>
    <w:rsid w:val="008568E9"/>
    <w:rsid w:val="00872CCD"/>
    <w:rsid w:val="008740C8"/>
    <w:rsid w:val="00882F0F"/>
    <w:rsid w:val="008E1F6B"/>
    <w:rsid w:val="008F5BD0"/>
    <w:rsid w:val="00917398"/>
    <w:rsid w:val="00927BFD"/>
    <w:rsid w:val="009339D4"/>
    <w:rsid w:val="009571BD"/>
    <w:rsid w:val="00974D75"/>
    <w:rsid w:val="009A6441"/>
    <w:rsid w:val="009E2D9F"/>
    <w:rsid w:val="009E3B34"/>
    <w:rsid w:val="009E6608"/>
    <w:rsid w:val="009F0153"/>
    <w:rsid w:val="00A5276A"/>
    <w:rsid w:val="00A53573"/>
    <w:rsid w:val="00A80452"/>
    <w:rsid w:val="00A96BEC"/>
    <w:rsid w:val="00AA5B99"/>
    <w:rsid w:val="00AD2FA1"/>
    <w:rsid w:val="00AE1EC2"/>
    <w:rsid w:val="00AE6535"/>
    <w:rsid w:val="00B02F96"/>
    <w:rsid w:val="00B15CD3"/>
    <w:rsid w:val="00B3414F"/>
    <w:rsid w:val="00B40342"/>
    <w:rsid w:val="00B653F5"/>
    <w:rsid w:val="00B70047"/>
    <w:rsid w:val="00B87D1C"/>
    <w:rsid w:val="00BA1DF6"/>
    <w:rsid w:val="00BA6A92"/>
    <w:rsid w:val="00C150B1"/>
    <w:rsid w:val="00C31773"/>
    <w:rsid w:val="00C510B6"/>
    <w:rsid w:val="00C529BF"/>
    <w:rsid w:val="00C91586"/>
    <w:rsid w:val="00CC232C"/>
    <w:rsid w:val="00D205C7"/>
    <w:rsid w:val="00D45026"/>
    <w:rsid w:val="00D667C3"/>
    <w:rsid w:val="00D70964"/>
    <w:rsid w:val="00E03586"/>
    <w:rsid w:val="00E50E28"/>
    <w:rsid w:val="00E535DD"/>
    <w:rsid w:val="00E84FF2"/>
    <w:rsid w:val="00E95E10"/>
    <w:rsid w:val="00EA2190"/>
    <w:rsid w:val="00ED335C"/>
    <w:rsid w:val="00EE1B05"/>
    <w:rsid w:val="00EE7D1E"/>
    <w:rsid w:val="00F1779F"/>
    <w:rsid w:val="00F43E07"/>
    <w:rsid w:val="00F51F26"/>
    <w:rsid w:val="00F861DD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F88F2"/>
  <w15:chartTrackingRefBased/>
  <w15:docId w15:val="{85FFB9ED-E3EE-4A91-A9DE-2219935C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3F5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B653F5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F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F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"/>
    <w:next w:val="a"/>
    <w:link w:val="50"/>
    <w:uiPriority w:val="9"/>
    <w:unhideWhenUsed/>
    <w:qFormat/>
    <w:rsid w:val="00803BC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653F5"/>
    <w:rPr>
      <w:rFonts w:ascii="Arial" w:eastAsia="Times New Roman" w:hAnsi="Arial" w:cs="Arial"/>
      <w:b/>
      <w:bCs/>
      <w:kern w:val="2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882F0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882F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paragraph" w:styleId="a3">
    <w:name w:val="Body Text"/>
    <w:basedOn w:val="a"/>
    <w:link w:val="a4"/>
    <w:unhideWhenUsed/>
    <w:rsid w:val="00882F0F"/>
    <w:pPr>
      <w:spacing w:after="120"/>
    </w:pPr>
  </w:style>
  <w:style w:type="character" w:customStyle="1" w:styleId="a4">
    <w:name w:val="Основной текст Знак"/>
    <w:basedOn w:val="a0"/>
    <w:link w:val="a3"/>
    <w:rsid w:val="00882F0F"/>
    <w:rPr>
      <w:rFonts w:ascii="Arial" w:eastAsia="Times New Roman" w:hAnsi="Arial" w:cs="Times New Roman"/>
      <w:sz w:val="24"/>
      <w:szCs w:val="24"/>
      <w:lang w:eastAsia="ar-SA"/>
    </w:rPr>
  </w:style>
  <w:style w:type="paragraph" w:styleId="a5">
    <w:name w:val="Title"/>
    <w:basedOn w:val="a"/>
    <w:next w:val="a"/>
    <w:link w:val="a6"/>
    <w:uiPriority w:val="10"/>
    <w:qFormat/>
    <w:rsid w:val="006F7F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F7FF9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character" w:styleId="a7">
    <w:name w:val="Hyperlink"/>
    <w:basedOn w:val="a0"/>
    <w:uiPriority w:val="99"/>
    <w:unhideWhenUsed/>
    <w:rsid w:val="006F7FF9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C31773"/>
    <w:pPr>
      <w:spacing w:before="100" w:beforeAutospacing="1" w:after="100" w:afterAutospacing="1"/>
      <w:ind w:firstLine="0"/>
      <w:jc w:val="left"/>
    </w:pPr>
    <w:rPr>
      <w:rFonts w:ascii="Times New Roman" w:hAnsi="Times New Roman"/>
      <w:lang w:eastAsia="ru-RU"/>
    </w:rPr>
  </w:style>
  <w:style w:type="paragraph" w:customStyle="1" w:styleId="TableContents">
    <w:name w:val="Table Contents"/>
    <w:basedOn w:val="a"/>
    <w:rsid w:val="00F1779F"/>
    <w:pPr>
      <w:suppressLineNumbers/>
      <w:suppressAutoHyphens/>
      <w:ind w:firstLine="0"/>
      <w:jc w:val="left"/>
    </w:pPr>
    <w:rPr>
      <w:rFonts w:ascii="Times New Roman" w:hAnsi="Times New Roman"/>
      <w:lang w:eastAsia="zh-CN"/>
    </w:rPr>
  </w:style>
  <w:style w:type="paragraph" w:styleId="a9">
    <w:name w:val="TOC Heading"/>
    <w:basedOn w:val="1"/>
    <w:next w:val="a"/>
    <w:uiPriority w:val="39"/>
    <w:unhideWhenUsed/>
    <w:qFormat/>
    <w:rsid w:val="00E84FF2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84FF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4FF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84FF2"/>
    <w:pPr>
      <w:spacing w:after="100"/>
      <w:ind w:left="480"/>
    </w:pPr>
  </w:style>
  <w:style w:type="character" w:styleId="aa">
    <w:name w:val="FollowedHyperlink"/>
    <w:basedOn w:val="a0"/>
    <w:uiPriority w:val="99"/>
    <w:semiHidden/>
    <w:unhideWhenUsed/>
    <w:rsid w:val="0074094F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74094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74094F"/>
    <w:rPr>
      <w:rFonts w:ascii="Arial" w:eastAsia="Times New Roman" w:hAnsi="Arial" w:cs="Times New Roman"/>
      <w:sz w:val="24"/>
      <w:szCs w:val="24"/>
      <w:lang w:eastAsia="ar-SA"/>
    </w:rPr>
  </w:style>
  <w:style w:type="paragraph" w:styleId="ad">
    <w:name w:val="footer"/>
    <w:basedOn w:val="a"/>
    <w:link w:val="ae"/>
    <w:uiPriority w:val="99"/>
    <w:unhideWhenUsed/>
    <w:rsid w:val="0074094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4094F"/>
    <w:rPr>
      <w:rFonts w:ascii="Arial" w:eastAsia="Times New Roman" w:hAnsi="Arial" w:cs="Times New Roman"/>
      <w:sz w:val="24"/>
      <w:szCs w:val="24"/>
      <w:lang w:eastAsia="ar-SA"/>
    </w:rPr>
  </w:style>
  <w:style w:type="paragraph" w:styleId="af">
    <w:name w:val="List Paragraph"/>
    <w:basedOn w:val="a"/>
    <w:uiPriority w:val="34"/>
    <w:qFormat/>
    <w:rsid w:val="000F6DE8"/>
    <w:pPr>
      <w:ind w:left="720"/>
      <w:contextualSpacing/>
    </w:pPr>
  </w:style>
  <w:style w:type="paragraph" w:styleId="af0">
    <w:name w:val="Balloon Text"/>
    <w:basedOn w:val="a"/>
    <w:link w:val="af1"/>
    <w:uiPriority w:val="99"/>
    <w:semiHidden/>
    <w:unhideWhenUsed/>
    <w:rsid w:val="00153F87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153F87"/>
    <w:rPr>
      <w:rFonts w:ascii="Segoe UI" w:eastAsia="Times New Roman" w:hAnsi="Segoe UI" w:cs="Segoe UI"/>
      <w:sz w:val="18"/>
      <w:szCs w:val="18"/>
      <w:lang w:eastAsia="ar-SA"/>
    </w:rPr>
  </w:style>
  <w:style w:type="table" w:styleId="af2">
    <w:name w:val="Table Grid"/>
    <w:basedOn w:val="a1"/>
    <w:uiPriority w:val="39"/>
    <w:rsid w:val="00254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603C22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87D1C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rsid w:val="00803BC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23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xml.smstec.ru/api/v3/easysms/%5bconnect_id%5d/Request_Nam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D5A0B-EE99-4F5A-B7CB-0ABBBCF93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23</Pages>
  <Words>2953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Гнусов</dc:creator>
  <cp:keywords/>
  <dc:description/>
  <cp:lastModifiedBy>Иван Антошин</cp:lastModifiedBy>
  <cp:revision>6</cp:revision>
  <dcterms:created xsi:type="dcterms:W3CDTF">2024-11-20T15:42:00Z</dcterms:created>
  <dcterms:modified xsi:type="dcterms:W3CDTF">2025-03-18T12:06:00Z</dcterms:modified>
</cp:coreProperties>
</file>